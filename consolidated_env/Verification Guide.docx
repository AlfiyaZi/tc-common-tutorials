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49071B93" w14:textId="77777777" w:rsidR="00B22770" w:rsidRDefault="00B22770" w:rsidP="00431704">
      <w:pPr>
        <w:pStyle w:val="maintitle0"/>
        <w:ind w:left="1440" w:hanging="1440"/>
        <w:rPr>
          <w:lang w:eastAsia="zh-CN"/>
        </w:rPr>
      </w:pPr>
      <w:bookmarkStart w:id="0" w:name="_Toc456598592"/>
      <w:bookmarkStart w:id="1" w:name="_Toc10301853"/>
    </w:p>
    <w:p w14:paraId="30B9A6E0" w14:textId="77777777" w:rsidR="00B22770" w:rsidRDefault="00B22770">
      <w:pPr>
        <w:pStyle w:val="maintitle0"/>
      </w:pPr>
    </w:p>
    <w:p w14:paraId="5D43BC5C" w14:textId="75EA8092" w:rsidR="00B22770" w:rsidRDefault="007F0D47" w:rsidP="00B758D3">
      <w:pPr>
        <w:jc w:val="center"/>
        <w:rPr>
          <w:b/>
          <w:bCs/>
          <w:color w:val="000000"/>
          <w:sz w:val="32"/>
          <w:szCs w:val="32"/>
          <w:lang w:eastAsia="zh-CN"/>
        </w:rPr>
      </w:pPr>
      <w:proofErr w:type="spellStart"/>
      <w:r w:rsidRPr="007F0D47">
        <w:rPr>
          <w:b/>
          <w:bCs/>
          <w:color w:val="000000"/>
          <w:sz w:val="32"/>
          <w:szCs w:val="32"/>
        </w:rPr>
        <w:t>Topcoder</w:t>
      </w:r>
      <w:proofErr w:type="spellEnd"/>
      <w:r w:rsidRPr="007F0D47">
        <w:rPr>
          <w:b/>
          <w:bCs/>
          <w:color w:val="000000"/>
          <w:sz w:val="32"/>
          <w:szCs w:val="32"/>
        </w:rPr>
        <w:t xml:space="preserve"> - Create Consolidated Environment </w:t>
      </w:r>
      <w:proofErr w:type="gramStart"/>
      <w:r w:rsidRPr="007F0D47">
        <w:rPr>
          <w:b/>
          <w:bCs/>
          <w:color w:val="000000"/>
          <w:sz w:val="32"/>
          <w:szCs w:val="32"/>
        </w:rPr>
        <w:t>For</w:t>
      </w:r>
      <w:proofErr w:type="gramEnd"/>
      <w:r w:rsidRPr="007F0D47">
        <w:rPr>
          <w:b/>
          <w:bCs/>
          <w:color w:val="000000"/>
          <w:sz w:val="32"/>
          <w:szCs w:val="32"/>
        </w:rPr>
        <w:t xml:space="preserve"> Informix, Direct And Online Review</w:t>
      </w:r>
    </w:p>
    <w:p w14:paraId="0A9DFF39" w14:textId="4B139D9C" w:rsidR="00774E58" w:rsidRDefault="004C02EF" w:rsidP="00B758D3">
      <w:pPr>
        <w:jc w:val="center"/>
      </w:pPr>
      <w:r>
        <w:rPr>
          <w:rFonts w:hint="eastAsia"/>
          <w:b/>
          <w:bCs/>
          <w:color w:val="000000"/>
          <w:sz w:val="32"/>
          <w:szCs w:val="32"/>
          <w:lang w:eastAsia="zh-CN"/>
        </w:rPr>
        <w:t>Verification</w:t>
      </w:r>
      <w:r w:rsidR="00774E58">
        <w:rPr>
          <w:b/>
          <w:bCs/>
          <w:color w:val="000000"/>
          <w:sz w:val="32"/>
          <w:szCs w:val="32"/>
        </w:rPr>
        <w:t xml:space="preserve"> Guide</w:t>
      </w:r>
    </w:p>
    <w:p w14:paraId="6A54F377" w14:textId="77777777" w:rsidR="00B22770" w:rsidRDefault="00B22770">
      <w:pPr>
        <w:pStyle w:val="a9"/>
      </w:pPr>
    </w:p>
    <w:p w14:paraId="580CFA30" w14:textId="77777777" w:rsidR="00B22770" w:rsidRDefault="00B22770">
      <w:pPr>
        <w:pStyle w:val="a9"/>
      </w:pPr>
    </w:p>
    <w:p w14:paraId="04E6FB1A" w14:textId="77777777" w:rsidR="00B22770" w:rsidRDefault="00B22770">
      <w:pPr>
        <w:pStyle w:val="a9"/>
      </w:pPr>
    </w:p>
    <w:p w14:paraId="2C3BCAFF" w14:textId="77777777" w:rsidR="00B22770" w:rsidRDefault="00B22770">
      <w:pPr>
        <w:pStyle w:val="a9"/>
      </w:pPr>
    </w:p>
    <w:p w14:paraId="0CE7551B" w14:textId="77777777" w:rsidR="00B22770" w:rsidRDefault="00B22770">
      <w:pPr>
        <w:pStyle w:val="a9"/>
      </w:pPr>
    </w:p>
    <w:p w14:paraId="21B8B6B1" w14:textId="77777777" w:rsidR="00B22770" w:rsidRDefault="00B22770">
      <w:pPr>
        <w:pStyle w:val="a9"/>
      </w:pPr>
    </w:p>
    <w:p w14:paraId="46455B86" w14:textId="77777777" w:rsidR="00B22770" w:rsidRDefault="00B22770">
      <w:pPr>
        <w:pStyle w:val="MainTitle"/>
        <w:jc w:val="left"/>
        <w:rPr>
          <w:sz w:val="28"/>
          <w:szCs w:val="28"/>
        </w:rPr>
      </w:pPr>
      <w:r>
        <w:rPr>
          <w:sz w:val="28"/>
          <w:szCs w:val="28"/>
        </w:rPr>
        <w:t>Revision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92"/>
        <w:gridCol w:w="3192"/>
        <w:gridCol w:w="3192"/>
      </w:tblGrid>
      <w:tr w:rsidR="00B22770" w14:paraId="350EF97C" w14:textId="77777777"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6DD4F87F" w14:textId="77777777" w:rsidR="00B22770" w:rsidRDefault="00B22770">
            <w:pPr>
              <w:rPr>
                <w:b/>
                <w:bCs/>
              </w:rPr>
            </w:pPr>
            <w:r>
              <w:rPr>
                <w:b/>
                <w:bCs/>
              </w:rPr>
              <w:t>Author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1E4E11A8" w14:textId="77777777" w:rsidR="00B22770" w:rsidRDefault="00B22770">
            <w:pPr>
              <w:rPr>
                <w:b/>
                <w:bCs/>
              </w:rPr>
            </w:pPr>
            <w:r>
              <w:rPr>
                <w:b/>
                <w:bCs/>
              </w:rPr>
              <w:t>Revision Number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340814B3" w14:textId="77777777" w:rsidR="00B22770" w:rsidRDefault="00B22770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  <w:tr w:rsidR="00B22770" w14:paraId="190FF53B" w14:textId="77777777"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64A7D" w14:textId="4EAD4AC3" w:rsidR="00B22770" w:rsidRDefault="00275AEE">
            <w:r>
              <w:t>TCSCODER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4517D" w14:textId="6FD8CF6A" w:rsidR="00B22770" w:rsidRDefault="00275AEE" w:rsidP="008A583C">
            <w:pPr>
              <w:rPr>
                <w:lang w:eastAsia="zh-CN"/>
              </w:rPr>
            </w:pPr>
            <w:r>
              <w:t>1.</w:t>
            </w:r>
            <w:r w:rsidR="008A583C">
              <w:rPr>
                <w:rFonts w:hint="eastAsia"/>
                <w:lang w:eastAsia="zh-CN"/>
              </w:rPr>
              <w:t>0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6E519" w14:textId="462CFAF7" w:rsidR="00B22770" w:rsidRDefault="00275AEE" w:rsidP="009E351B">
            <w:r>
              <w:t>0</w:t>
            </w:r>
            <w:r w:rsidR="009E351B">
              <w:rPr>
                <w:rFonts w:hint="eastAsia"/>
                <w:lang w:eastAsia="zh-CN"/>
              </w:rPr>
              <w:t>8</w:t>
            </w:r>
            <w:r>
              <w:t>/</w:t>
            </w:r>
            <w:r w:rsidR="009E351B">
              <w:rPr>
                <w:rFonts w:hint="eastAsia"/>
                <w:lang w:eastAsia="zh-CN"/>
              </w:rPr>
              <w:t>13</w:t>
            </w:r>
            <w:r>
              <w:t>/2016</w:t>
            </w:r>
          </w:p>
        </w:tc>
      </w:tr>
    </w:tbl>
    <w:p w14:paraId="32022BDC" w14:textId="77777777" w:rsidR="00584FE2" w:rsidRDefault="00B22770">
      <w:pPr>
        <w:pStyle w:val="10"/>
        <w:rPr>
          <w:noProof/>
        </w:rPr>
      </w:pPr>
      <w:r>
        <w:br w:type="page"/>
      </w:r>
      <w:r>
        <w:fldChar w:fldCharType="begin"/>
      </w:r>
      <w:r>
        <w:instrText xml:space="preserve"> TOC \o "1-2" \h \z \u </w:instrText>
      </w:r>
      <w:r>
        <w:fldChar w:fldCharType="separate"/>
      </w:r>
    </w:p>
    <w:p w14:paraId="18596334" w14:textId="77777777" w:rsidR="00584FE2" w:rsidRDefault="00584FE2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9124275" w:history="1">
        <w:r w:rsidRPr="00241B64">
          <w:rPr>
            <w:rStyle w:val="a8"/>
            <w:noProof/>
            <w:lang w:eastAsia="zh-CN"/>
          </w:rPr>
          <w:t>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241B64">
          <w:rPr>
            <w:rStyle w:val="a8"/>
            <w:noProof/>
            <w:lang w:eastAsia="zh-CN"/>
          </w:rPr>
          <w:t>Preparation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_Toc459124275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3F71EC" w14:textId="77777777" w:rsidR="00584FE2" w:rsidRDefault="00584FE2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59124276" w:history="1">
        <w:r w:rsidRPr="00241B64">
          <w:rPr>
            <w:rStyle w:val="a8"/>
            <w:noProof/>
            <w:lang w:eastAsia="zh-CN"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eastAsia="zh-CN"/>
          </w:rPr>
          <w:tab/>
        </w:r>
        <w:r w:rsidRPr="00241B64">
          <w:rPr>
            <w:rStyle w:val="a8"/>
            <w:noProof/>
            <w:lang w:eastAsia="zh-CN"/>
          </w:rPr>
          <w:t>Verification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_Toc459124276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37C9DA6" w14:textId="77777777" w:rsidR="00B22770" w:rsidRDefault="00B22770" w:rsidP="0017443A">
      <w:pPr>
        <w:pStyle w:val="1"/>
        <w:tabs>
          <w:tab w:val="right" w:pos="9360"/>
        </w:tabs>
      </w:pPr>
      <w:r>
        <w:fldChar w:fldCharType="end"/>
      </w:r>
      <w:r>
        <w:br w:type="page"/>
      </w:r>
      <w:bookmarkStart w:id="2" w:name="_Toc456598593"/>
      <w:bookmarkEnd w:id="0"/>
    </w:p>
    <w:p w14:paraId="6A33FDCE" w14:textId="03A97443" w:rsidR="0081141E" w:rsidRDefault="004A72D4" w:rsidP="0081141E">
      <w:pPr>
        <w:pStyle w:val="1"/>
        <w:numPr>
          <w:ilvl w:val="0"/>
          <w:numId w:val="1"/>
        </w:numPr>
        <w:rPr>
          <w:lang w:eastAsia="zh-CN"/>
        </w:rPr>
      </w:pPr>
      <w:bookmarkStart w:id="3" w:name="_Toc459124275"/>
      <w:bookmarkEnd w:id="1"/>
      <w:bookmarkEnd w:id="2"/>
      <w:r>
        <w:rPr>
          <w:rFonts w:hint="eastAsia"/>
          <w:lang w:eastAsia="zh-CN"/>
        </w:rPr>
        <w:lastRenderedPageBreak/>
        <w:t>Preparation</w:t>
      </w:r>
      <w:bookmarkEnd w:id="3"/>
    </w:p>
    <w:p w14:paraId="628C58B3" w14:textId="0536BD0F" w:rsidR="00570317" w:rsidRDefault="00570317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t xml:space="preserve">Please start the </w:t>
      </w:r>
      <w:proofErr w:type="spellStart"/>
      <w:r>
        <w:rPr>
          <w:rFonts w:hint="eastAsia"/>
          <w:lang w:eastAsia="zh-CN"/>
        </w:rPr>
        <w:t>docker</w:t>
      </w:r>
      <w:proofErr w:type="spellEnd"/>
      <w:r>
        <w:rPr>
          <w:rFonts w:hint="eastAsia"/>
          <w:lang w:eastAsia="zh-CN"/>
        </w:rPr>
        <w:t xml:space="preserve"> containers as indicated in the readme.md file first. </w:t>
      </w:r>
    </w:p>
    <w:p w14:paraId="3D33BF17" w14:textId="77777777" w:rsidR="00570317" w:rsidRDefault="00570317" w:rsidP="000761AE">
      <w:pPr>
        <w:ind w:left="360"/>
        <w:rPr>
          <w:lang w:eastAsia="zh-CN"/>
        </w:rPr>
      </w:pPr>
    </w:p>
    <w:p w14:paraId="33C679AB" w14:textId="007FFC49" w:rsidR="002421AE" w:rsidRDefault="00186D90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t xml:space="preserve">Open your </w:t>
      </w:r>
      <w:proofErr w:type="spellStart"/>
      <w:r>
        <w:rPr>
          <w:rFonts w:hint="eastAsia"/>
          <w:lang w:eastAsia="zh-CN"/>
        </w:rPr>
        <w:t>i</w:t>
      </w:r>
      <w:r>
        <w:rPr>
          <w:lang w:eastAsia="zh-CN"/>
        </w:rPr>
        <w:t>nformix</w:t>
      </w:r>
      <w:proofErr w:type="spellEnd"/>
      <w:r>
        <w:rPr>
          <w:rFonts w:hint="eastAsia"/>
          <w:lang w:eastAsia="zh-CN"/>
        </w:rPr>
        <w:t xml:space="preserve"> database client</w:t>
      </w:r>
      <w:r w:rsidR="00FE1118">
        <w:rPr>
          <w:rFonts w:hint="eastAsia"/>
          <w:lang w:eastAsia="zh-CN"/>
        </w:rPr>
        <w:t xml:space="preserve">, and connect to the </w:t>
      </w:r>
      <w:proofErr w:type="spellStart"/>
      <w:r w:rsidR="00FE1118">
        <w:rPr>
          <w:rFonts w:hint="eastAsia"/>
          <w:lang w:eastAsia="zh-CN"/>
        </w:rPr>
        <w:t>tc-informix</w:t>
      </w:r>
      <w:proofErr w:type="spellEnd"/>
      <w:r w:rsidR="00FE1118">
        <w:rPr>
          <w:rFonts w:hint="eastAsia"/>
          <w:lang w:eastAsia="zh-CN"/>
        </w:rPr>
        <w:t xml:space="preserve"> </w:t>
      </w:r>
      <w:proofErr w:type="spellStart"/>
      <w:r w:rsidR="00FE1118">
        <w:rPr>
          <w:rFonts w:hint="eastAsia"/>
          <w:lang w:eastAsia="zh-CN"/>
        </w:rPr>
        <w:t>docker</w:t>
      </w:r>
      <w:proofErr w:type="spellEnd"/>
      <w:r w:rsidR="00FE1118">
        <w:rPr>
          <w:rFonts w:hint="eastAsia"/>
          <w:lang w:eastAsia="zh-CN"/>
        </w:rPr>
        <w:t xml:space="preserve"> container, and execute the following </w:t>
      </w:r>
      <w:proofErr w:type="spellStart"/>
      <w:r w:rsidR="00FE1118">
        <w:rPr>
          <w:rFonts w:hint="eastAsia"/>
          <w:lang w:eastAsia="zh-CN"/>
        </w:rPr>
        <w:t>sql</w:t>
      </w:r>
      <w:proofErr w:type="spellEnd"/>
      <w:r w:rsidR="00DC4E35">
        <w:rPr>
          <w:rFonts w:hint="eastAsia"/>
          <w:lang w:eastAsia="zh-CN"/>
        </w:rPr>
        <w:t xml:space="preserve"> (which will accept all the terms for all users, so that you won</w:t>
      </w:r>
      <w:r w:rsidR="00DC4E35">
        <w:rPr>
          <w:lang w:eastAsia="zh-CN"/>
        </w:rPr>
        <w:t>’</w:t>
      </w:r>
      <w:r w:rsidR="00DC4E35">
        <w:rPr>
          <w:rFonts w:hint="eastAsia"/>
          <w:lang w:eastAsia="zh-CN"/>
        </w:rPr>
        <w:t xml:space="preserve">t get error when editing the projects in </w:t>
      </w:r>
      <w:proofErr w:type="spellStart"/>
      <w:r w:rsidR="00DC4E35">
        <w:rPr>
          <w:rFonts w:hint="eastAsia"/>
          <w:lang w:eastAsia="zh-CN"/>
        </w:rPr>
        <w:t>online_review</w:t>
      </w:r>
      <w:proofErr w:type="spellEnd"/>
      <w:r w:rsidR="00DC4E35">
        <w:rPr>
          <w:rFonts w:hint="eastAsia"/>
          <w:lang w:eastAsia="zh-CN"/>
        </w:rPr>
        <w:t xml:space="preserve"> later)</w:t>
      </w:r>
      <w:r w:rsidR="00FE1118">
        <w:rPr>
          <w:rFonts w:hint="eastAsia"/>
          <w:lang w:eastAsia="zh-CN"/>
        </w:rPr>
        <w:t>:</w:t>
      </w:r>
    </w:p>
    <w:p w14:paraId="21FDCD21" w14:textId="77777777" w:rsidR="00FE1118" w:rsidRDefault="00FE1118" w:rsidP="000761AE">
      <w:pPr>
        <w:ind w:left="360"/>
        <w:rPr>
          <w:lang w:eastAsia="zh-CN"/>
        </w:rPr>
      </w:pPr>
    </w:p>
    <w:p w14:paraId="150CC3BF" w14:textId="77777777" w:rsidR="00DC4E35" w:rsidRDefault="00DC4E35" w:rsidP="00DC4E35">
      <w:pPr>
        <w:ind w:left="360"/>
        <w:rPr>
          <w:lang w:eastAsia="zh-CN"/>
        </w:rPr>
      </w:pPr>
      <w:r>
        <w:rPr>
          <w:lang w:eastAsia="zh-CN"/>
        </w:rPr>
        <w:t xml:space="preserve">DATABASE </w:t>
      </w:r>
      <w:proofErr w:type="spellStart"/>
      <w:r>
        <w:rPr>
          <w:lang w:eastAsia="zh-CN"/>
        </w:rPr>
        <w:t>tcs_catalog</w:t>
      </w:r>
      <w:proofErr w:type="spellEnd"/>
      <w:r>
        <w:rPr>
          <w:lang w:eastAsia="zh-CN"/>
        </w:rPr>
        <w:t>;</w:t>
      </w:r>
    </w:p>
    <w:p w14:paraId="25BE225F" w14:textId="77777777" w:rsidR="00DC4E35" w:rsidRDefault="00DC4E35" w:rsidP="00DC4E35">
      <w:pPr>
        <w:ind w:left="360"/>
        <w:rPr>
          <w:lang w:eastAsia="zh-CN"/>
        </w:rPr>
      </w:pPr>
    </w:p>
    <w:p w14:paraId="0A3961E5" w14:textId="77777777" w:rsidR="00DC4E35" w:rsidRDefault="00DC4E35" w:rsidP="00DC4E35">
      <w:pPr>
        <w:ind w:left="360"/>
        <w:rPr>
          <w:lang w:eastAsia="zh-CN"/>
        </w:rPr>
      </w:pPr>
      <w:r>
        <w:rPr>
          <w:lang w:eastAsia="zh-CN"/>
        </w:rPr>
        <w:t xml:space="preserve">INSERT INTO </w:t>
      </w:r>
      <w:proofErr w:type="spellStart"/>
      <w:r>
        <w:rPr>
          <w:lang w:eastAsia="zh-CN"/>
        </w:rPr>
        <w:t>user_terms_of_use_xref</w:t>
      </w:r>
      <w:proofErr w:type="spellEnd"/>
      <w:r>
        <w:rPr>
          <w:lang w:eastAsia="zh-CN"/>
        </w:rPr>
        <w:t xml:space="preserve">     </w:t>
      </w:r>
    </w:p>
    <w:p w14:paraId="566D3753" w14:textId="77777777" w:rsidR="00DC4E35" w:rsidRDefault="00DC4E35" w:rsidP="00DC4E35">
      <w:pPr>
        <w:ind w:left="360"/>
        <w:rPr>
          <w:lang w:eastAsia="zh-CN"/>
        </w:rPr>
      </w:pPr>
      <w:r>
        <w:rPr>
          <w:lang w:eastAsia="zh-CN"/>
        </w:rPr>
        <w:t xml:space="preserve">SELECT </w:t>
      </w:r>
      <w:proofErr w:type="spellStart"/>
      <w:r>
        <w:rPr>
          <w:lang w:eastAsia="zh-CN"/>
        </w:rPr>
        <w:t>u.user_id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t.terms_of_use_id</w:t>
      </w:r>
      <w:proofErr w:type="spellEnd"/>
      <w:r>
        <w:rPr>
          <w:lang w:eastAsia="zh-CN"/>
        </w:rPr>
        <w:t>, CURRENT, CURREN</w:t>
      </w:r>
      <w:bookmarkStart w:id="4" w:name="_GoBack"/>
      <w:bookmarkEnd w:id="4"/>
      <w:r>
        <w:rPr>
          <w:lang w:eastAsia="zh-CN"/>
        </w:rPr>
        <w:t xml:space="preserve">T     </w:t>
      </w:r>
    </w:p>
    <w:p w14:paraId="36F060A4" w14:textId="77777777" w:rsidR="00DC4E35" w:rsidRDefault="00DC4E35" w:rsidP="00DC4E35">
      <w:pPr>
        <w:ind w:left="360"/>
        <w:rPr>
          <w:lang w:eastAsia="zh-CN"/>
        </w:rPr>
      </w:pPr>
      <w:r>
        <w:rPr>
          <w:lang w:eastAsia="zh-CN"/>
        </w:rPr>
        <w:t xml:space="preserve">FROM user u </w:t>
      </w:r>
    </w:p>
    <w:p w14:paraId="3EB84639" w14:textId="77777777" w:rsidR="00DC4E35" w:rsidRDefault="00DC4E35" w:rsidP="00DC4E35">
      <w:pPr>
        <w:ind w:left="360"/>
        <w:rPr>
          <w:lang w:eastAsia="zh-CN"/>
        </w:rPr>
      </w:pPr>
      <w:r>
        <w:rPr>
          <w:lang w:eastAsia="zh-CN"/>
        </w:rPr>
        <w:t xml:space="preserve">JOIN </w:t>
      </w:r>
      <w:proofErr w:type="spellStart"/>
      <w:r>
        <w:rPr>
          <w:lang w:eastAsia="zh-CN"/>
        </w:rPr>
        <w:t>terms_of_use</w:t>
      </w:r>
      <w:proofErr w:type="spellEnd"/>
      <w:r>
        <w:rPr>
          <w:lang w:eastAsia="zh-CN"/>
        </w:rPr>
        <w:t xml:space="preserve"> t ON 1=1     </w:t>
      </w:r>
    </w:p>
    <w:p w14:paraId="3E6ADFF5" w14:textId="77777777" w:rsidR="00DC4E35" w:rsidRDefault="00DC4E35" w:rsidP="00DC4E35">
      <w:pPr>
        <w:ind w:left="360"/>
        <w:rPr>
          <w:lang w:eastAsia="zh-CN"/>
        </w:rPr>
      </w:pPr>
      <w:r>
        <w:rPr>
          <w:lang w:eastAsia="zh-CN"/>
        </w:rPr>
        <w:t xml:space="preserve">LEFT JOIN (SELECT </w:t>
      </w:r>
      <w:proofErr w:type="spellStart"/>
      <w:r>
        <w:rPr>
          <w:lang w:eastAsia="zh-CN"/>
        </w:rPr>
        <w:t>user_id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terms_of_use_id</w:t>
      </w:r>
      <w:proofErr w:type="spellEnd"/>
      <w:r>
        <w:rPr>
          <w:lang w:eastAsia="zh-CN"/>
        </w:rPr>
        <w:t xml:space="preserve"> FROM </w:t>
      </w:r>
      <w:proofErr w:type="spellStart"/>
      <w:r>
        <w:rPr>
          <w:lang w:eastAsia="zh-CN"/>
        </w:rPr>
        <w:t>user_terms_of_use_xref</w:t>
      </w:r>
      <w:proofErr w:type="spellEnd"/>
      <w:r>
        <w:rPr>
          <w:lang w:eastAsia="zh-CN"/>
        </w:rPr>
        <w:t xml:space="preserve">) x          </w:t>
      </w:r>
    </w:p>
    <w:p w14:paraId="251E9F62" w14:textId="77777777" w:rsidR="00DC4E35" w:rsidRDefault="00DC4E35" w:rsidP="00DC4E35">
      <w:pPr>
        <w:ind w:left="360"/>
        <w:rPr>
          <w:lang w:eastAsia="zh-CN"/>
        </w:rPr>
      </w:pPr>
      <w:r>
        <w:rPr>
          <w:lang w:eastAsia="zh-CN"/>
        </w:rPr>
        <w:t xml:space="preserve">ON </w:t>
      </w:r>
      <w:proofErr w:type="spellStart"/>
      <w:r>
        <w:rPr>
          <w:lang w:eastAsia="zh-CN"/>
        </w:rPr>
        <w:t>x.user_id</w:t>
      </w:r>
      <w:proofErr w:type="spellEnd"/>
      <w:r>
        <w:rPr>
          <w:lang w:eastAsia="zh-CN"/>
        </w:rPr>
        <w:t xml:space="preserve"> = </w:t>
      </w:r>
      <w:proofErr w:type="spellStart"/>
      <w:r>
        <w:rPr>
          <w:lang w:eastAsia="zh-CN"/>
        </w:rPr>
        <w:t>u.user_id</w:t>
      </w:r>
      <w:proofErr w:type="spellEnd"/>
      <w:r>
        <w:rPr>
          <w:lang w:eastAsia="zh-CN"/>
        </w:rPr>
        <w:t xml:space="preserve"> AND </w:t>
      </w:r>
      <w:proofErr w:type="spellStart"/>
      <w:r>
        <w:rPr>
          <w:lang w:eastAsia="zh-CN"/>
        </w:rPr>
        <w:t>x.terms_of_use_id</w:t>
      </w:r>
      <w:proofErr w:type="spellEnd"/>
      <w:r>
        <w:rPr>
          <w:lang w:eastAsia="zh-CN"/>
        </w:rPr>
        <w:t xml:space="preserve"> = </w:t>
      </w:r>
      <w:proofErr w:type="spellStart"/>
      <w:r>
        <w:rPr>
          <w:lang w:eastAsia="zh-CN"/>
        </w:rPr>
        <w:t>t.terms_of_use_id</w:t>
      </w:r>
      <w:proofErr w:type="spellEnd"/>
      <w:r>
        <w:rPr>
          <w:lang w:eastAsia="zh-CN"/>
        </w:rPr>
        <w:t xml:space="preserve">    </w:t>
      </w:r>
    </w:p>
    <w:p w14:paraId="16DDD634" w14:textId="22D5433A" w:rsidR="004A72D4" w:rsidRDefault="00DC4E35" w:rsidP="00DC4E35">
      <w:pPr>
        <w:ind w:left="360"/>
        <w:rPr>
          <w:lang w:eastAsia="zh-CN"/>
        </w:rPr>
      </w:pPr>
      <w:r>
        <w:rPr>
          <w:lang w:eastAsia="zh-CN"/>
        </w:rPr>
        <w:t xml:space="preserve">WHERE </w:t>
      </w:r>
      <w:proofErr w:type="spellStart"/>
      <w:r>
        <w:rPr>
          <w:lang w:eastAsia="zh-CN"/>
        </w:rPr>
        <w:t>x.user_id</w:t>
      </w:r>
      <w:proofErr w:type="spellEnd"/>
      <w:r>
        <w:rPr>
          <w:lang w:eastAsia="zh-CN"/>
        </w:rPr>
        <w:t xml:space="preserve"> IS NULL;</w:t>
      </w:r>
    </w:p>
    <w:p w14:paraId="6A80CCA1" w14:textId="77777777" w:rsidR="00DC4E35" w:rsidRDefault="00DC4E35" w:rsidP="00DC4E35">
      <w:pPr>
        <w:ind w:left="360"/>
        <w:rPr>
          <w:lang w:eastAsia="zh-CN"/>
        </w:rPr>
      </w:pPr>
    </w:p>
    <w:p w14:paraId="71C462A4" w14:textId="25CC2009" w:rsidR="00A040BA" w:rsidRDefault="003A71F6" w:rsidP="00DC4E35">
      <w:pPr>
        <w:ind w:left="360"/>
        <w:rPr>
          <w:lang w:eastAsia="zh-CN"/>
        </w:rPr>
      </w:pPr>
      <w:r>
        <w:rPr>
          <w:rFonts w:hint="eastAsia"/>
          <w:lang w:eastAsia="zh-CN"/>
        </w:rPr>
        <w:t xml:space="preserve">Note that the </w:t>
      </w:r>
      <w:proofErr w:type="spellStart"/>
      <w:r>
        <w:rPr>
          <w:rFonts w:hint="eastAsia"/>
          <w:lang w:eastAsia="zh-CN"/>
        </w:rPr>
        <w:t>tc-informix</w:t>
      </w:r>
      <w:proofErr w:type="spellEnd"/>
      <w:r>
        <w:rPr>
          <w:rFonts w:hint="eastAsia"/>
          <w:lang w:eastAsia="zh-CN"/>
        </w:rPr>
        <w:t xml:space="preserve"> database is running on </w:t>
      </w:r>
      <w:r w:rsidRPr="003A71F6">
        <w:rPr>
          <w:lang w:eastAsia="zh-CN"/>
        </w:rPr>
        <w:t>&lt;</w:t>
      </w:r>
      <w:proofErr w:type="spellStart"/>
      <w:r w:rsidRPr="003A71F6">
        <w:rPr>
          <w:lang w:eastAsia="zh-CN"/>
        </w:rPr>
        <w:t>docker</w:t>
      </w:r>
      <w:proofErr w:type="spellEnd"/>
      <w:r w:rsidRPr="003A71F6">
        <w:rPr>
          <w:lang w:eastAsia="zh-CN"/>
        </w:rPr>
        <w:t>-box-</w:t>
      </w:r>
      <w:proofErr w:type="spellStart"/>
      <w:r w:rsidRPr="003A71F6">
        <w:rPr>
          <w:lang w:eastAsia="zh-CN"/>
        </w:rPr>
        <w:t>ip</w:t>
      </w:r>
      <w:proofErr w:type="spellEnd"/>
      <w:r w:rsidRPr="003A71F6">
        <w:rPr>
          <w:lang w:eastAsia="zh-CN"/>
        </w:rPr>
        <w:t>&gt;</w:t>
      </w:r>
      <w:r>
        <w:rPr>
          <w:rFonts w:hint="eastAsia"/>
          <w:lang w:eastAsia="zh-CN"/>
        </w:rPr>
        <w:t xml:space="preserve"> at 2021 port with </w:t>
      </w:r>
      <w:proofErr w:type="spellStart"/>
      <w:r w:rsidRPr="003A71F6">
        <w:rPr>
          <w:lang w:eastAsia="zh-CN"/>
        </w:rPr>
        <w:t>informixoltp_tcp</w:t>
      </w:r>
      <w:proofErr w:type="spellEnd"/>
      <w:r w:rsidR="00016361">
        <w:rPr>
          <w:rFonts w:hint="eastAsia"/>
          <w:lang w:eastAsia="zh-CN"/>
        </w:rPr>
        <w:t xml:space="preserve"> as the server name</w:t>
      </w:r>
      <w:r>
        <w:rPr>
          <w:rFonts w:hint="eastAsia"/>
          <w:lang w:eastAsia="zh-CN"/>
        </w:rPr>
        <w:t xml:space="preserve">. And the database username/password </w:t>
      </w:r>
      <w:r w:rsidR="00433A90">
        <w:rPr>
          <w:rFonts w:hint="eastAsia"/>
          <w:lang w:eastAsia="zh-CN"/>
        </w:rPr>
        <w:t>is</w:t>
      </w:r>
      <w:r>
        <w:rPr>
          <w:rFonts w:hint="eastAsia"/>
          <w:lang w:eastAsia="zh-CN"/>
        </w:rPr>
        <w:t xml:space="preserve">: </w:t>
      </w:r>
      <w:proofErr w:type="spellStart"/>
      <w:r w:rsidR="0051141B">
        <w:rPr>
          <w:lang w:eastAsia="zh-CN"/>
        </w:rPr>
        <w:t>informix</w:t>
      </w:r>
      <w:proofErr w:type="spellEnd"/>
      <w:r w:rsidR="0051141B">
        <w:rPr>
          <w:rFonts w:hint="eastAsia"/>
          <w:lang w:eastAsia="zh-CN"/>
        </w:rPr>
        <w:t>/1nf0rm1x</w:t>
      </w:r>
    </w:p>
    <w:p w14:paraId="16091668" w14:textId="77777777" w:rsidR="00A040BA" w:rsidRDefault="00A040BA" w:rsidP="00DC4E35">
      <w:pPr>
        <w:ind w:left="360"/>
        <w:rPr>
          <w:lang w:eastAsia="zh-CN"/>
        </w:rPr>
      </w:pPr>
    </w:p>
    <w:p w14:paraId="084C8CE9" w14:textId="79E7AAF1" w:rsidR="00635F7D" w:rsidRDefault="00415470" w:rsidP="00DC4E35">
      <w:pPr>
        <w:ind w:left="360"/>
        <w:rPr>
          <w:lang w:eastAsia="zh-CN"/>
        </w:rPr>
      </w:pPr>
      <w:r>
        <w:rPr>
          <w:rFonts w:hint="eastAsia"/>
          <w:lang w:eastAsia="zh-CN"/>
        </w:rPr>
        <w:t>The &lt;</w:t>
      </w:r>
      <w:proofErr w:type="spellStart"/>
      <w:r>
        <w:rPr>
          <w:rFonts w:hint="eastAsia"/>
          <w:lang w:eastAsia="zh-CN"/>
        </w:rPr>
        <w:t>docker</w:t>
      </w:r>
      <w:proofErr w:type="spellEnd"/>
      <w:r>
        <w:rPr>
          <w:rFonts w:hint="eastAsia"/>
          <w:lang w:eastAsia="zh-CN"/>
        </w:rPr>
        <w:t>-box-</w:t>
      </w:r>
      <w:proofErr w:type="spellStart"/>
      <w:r>
        <w:rPr>
          <w:rFonts w:hint="eastAsia"/>
          <w:lang w:eastAsia="zh-CN"/>
        </w:rPr>
        <w:t>ip</w:t>
      </w:r>
      <w:proofErr w:type="spellEnd"/>
      <w:r>
        <w:rPr>
          <w:rFonts w:hint="eastAsia"/>
          <w:lang w:eastAsia="zh-CN"/>
        </w:rPr>
        <w:t xml:space="preserve">&gt; is the </w:t>
      </w:r>
      <w:proofErr w:type="spellStart"/>
      <w:r>
        <w:rPr>
          <w:rFonts w:hint="eastAsia"/>
          <w:lang w:eastAsia="zh-CN"/>
        </w:rPr>
        <w:t>ip</w:t>
      </w:r>
      <w:proofErr w:type="spellEnd"/>
      <w:r>
        <w:rPr>
          <w:rFonts w:hint="eastAsia"/>
          <w:lang w:eastAsia="zh-CN"/>
        </w:rPr>
        <w:t xml:space="preserve"> address of your </w:t>
      </w:r>
      <w:proofErr w:type="spellStart"/>
      <w:r>
        <w:rPr>
          <w:rFonts w:hint="eastAsia"/>
          <w:lang w:eastAsia="zh-CN"/>
        </w:rPr>
        <w:t>docker</w:t>
      </w:r>
      <w:proofErr w:type="spellEnd"/>
      <w:r>
        <w:rPr>
          <w:rFonts w:hint="eastAsia"/>
          <w:lang w:eastAsia="zh-CN"/>
        </w:rPr>
        <w:t xml:space="preserve"> box. And here is my configuration in </w:t>
      </w:r>
      <w:hyperlink r:id="rId9" w:history="1">
        <w:r w:rsidRPr="00570317">
          <w:rPr>
            <w:rStyle w:val="a8"/>
            <w:rFonts w:hint="eastAsia"/>
            <w:lang w:eastAsia="zh-CN"/>
          </w:rPr>
          <w:t>DbVisualizer</w:t>
        </w:r>
      </w:hyperlink>
      <w:r w:rsidR="004C1924">
        <w:rPr>
          <w:rFonts w:hint="eastAsia"/>
          <w:lang w:eastAsia="zh-CN"/>
        </w:rPr>
        <w:t xml:space="preserve"> tool</w:t>
      </w:r>
      <w:r>
        <w:rPr>
          <w:rFonts w:hint="eastAsia"/>
          <w:lang w:eastAsia="zh-CN"/>
        </w:rPr>
        <w:t>:</w:t>
      </w:r>
    </w:p>
    <w:p w14:paraId="2A0AF03E" w14:textId="31C6F5B1" w:rsidR="00415470" w:rsidRDefault="002A0FDD" w:rsidP="00DC4E35">
      <w:pPr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8CC47F7" wp14:editId="0FF19F35">
            <wp:extent cx="4323810" cy="4104762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3810" cy="4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6AE0" w14:textId="77777777" w:rsidR="002A0FDD" w:rsidRPr="00DC4E35" w:rsidRDefault="002A0FDD" w:rsidP="00DC4E35">
      <w:pPr>
        <w:ind w:left="360"/>
        <w:rPr>
          <w:lang w:eastAsia="zh-CN"/>
        </w:rPr>
      </w:pPr>
    </w:p>
    <w:p w14:paraId="554AAA91" w14:textId="77777777" w:rsidR="009821C9" w:rsidRDefault="009821C9" w:rsidP="009821C9">
      <w:pPr>
        <w:pStyle w:val="1"/>
        <w:numPr>
          <w:ilvl w:val="0"/>
          <w:numId w:val="1"/>
        </w:numPr>
        <w:rPr>
          <w:lang w:eastAsia="zh-CN"/>
        </w:rPr>
      </w:pPr>
      <w:bookmarkStart w:id="5" w:name="_Toc459124276"/>
      <w:r>
        <w:rPr>
          <w:rFonts w:hint="eastAsia"/>
          <w:lang w:eastAsia="zh-CN"/>
        </w:rPr>
        <w:t>Verification</w:t>
      </w:r>
      <w:bookmarkEnd w:id="5"/>
    </w:p>
    <w:p w14:paraId="4795E8F8" w14:textId="77777777" w:rsidR="00570317" w:rsidRDefault="00570317" w:rsidP="000761AE">
      <w:pPr>
        <w:ind w:left="360"/>
        <w:rPr>
          <w:lang w:eastAsia="zh-CN"/>
        </w:rPr>
      </w:pPr>
    </w:p>
    <w:p w14:paraId="127005A5" w14:textId="4F5082C8" w:rsidR="00B727B2" w:rsidRDefault="002A1603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Log into the direct with </w:t>
      </w:r>
      <w:proofErr w:type="spellStart"/>
      <w:r>
        <w:rPr>
          <w:rFonts w:hint="eastAsia"/>
          <w:lang w:eastAsia="zh-CN"/>
        </w:rPr>
        <w:t>heffan</w:t>
      </w:r>
      <w:proofErr w:type="spellEnd"/>
      <w:r>
        <w:rPr>
          <w:rFonts w:hint="eastAsia"/>
          <w:lang w:eastAsia="zh-CN"/>
        </w:rPr>
        <w:t>/password:</w:t>
      </w:r>
    </w:p>
    <w:p w14:paraId="2B6B52B4" w14:textId="789D4211" w:rsidR="002A1603" w:rsidRDefault="00196F0F" w:rsidP="000761AE">
      <w:pPr>
        <w:ind w:left="360"/>
        <w:rPr>
          <w:lang w:eastAsia="zh-CN"/>
        </w:rPr>
      </w:pPr>
      <w:hyperlink r:id="rId11" w:history="1">
        <w:r w:rsidR="00220746" w:rsidRPr="00242645">
          <w:rPr>
            <w:rStyle w:val="a8"/>
            <w:lang w:eastAsia="zh-CN"/>
          </w:rPr>
          <w:t>https://cockpit.cloud.topcoder.com/direct</w:t>
        </w:r>
      </w:hyperlink>
    </w:p>
    <w:p w14:paraId="1E42C8F7" w14:textId="10D2C2F9" w:rsidR="00220746" w:rsidRDefault="00220746" w:rsidP="000761AE">
      <w:pPr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08E8B93" wp14:editId="74E51CCC">
            <wp:extent cx="4448175" cy="3191978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1765" cy="319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28A0" w14:textId="77777777" w:rsidR="00220746" w:rsidRDefault="00220746" w:rsidP="000761AE">
      <w:pPr>
        <w:ind w:left="360"/>
        <w:rPr>
          <w:lang w:eastAsia="zh-CN"/>
        </w:rPr>
      </w:pPr>
    </w:p>
    <w:p w14:paraId="59FEF95E" w14:textId="77777777" w:rsidR="004C2416" w:rsidRDefault="004C2416" w:rsidP="000761AE">
      <w:pPr>
        <w:ind w:left="360"/>
        <w:rPr>
          <w:lang w:eastAsia="zh-CN"/>
        </w:rPr>
      </w:pPr>
    </w:p>
    <w:p w14:paraId="27088BBB" w14:textId="6D39B5C3" w:rsidR="00B83775" w:rsidRDefault="00F77A25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t xml:space="preserve">Then open </w:t>
      </w:r>
      <w:hyperlink r:id="rId13" w:history="1">
        <w:r w:rsidRPr="00BE1265">
          <w:rPr>
            <w:rStyle w:val="a8"/>
            <w:lang w:eastAsia="zh-CN"/>
          </w:rPr>
          <w:t>https://cockpit.cloud.topcoder.com/direct/launch/home</w:t>
        </w:r>
      </w:hyperlink>
      <w:r>
        <w:rPr>
          <w:rFonts w:hint="eastAsia"/>
          <w:lang w:eastAsia="zh-CN"/>
        </w:rPr>
        <w:t xml:space="preserve"> </w:t>
      </w:r>
      <w:r w:rsidR="00B83775">
        <w:rPr>
          <w:rFonts w:hint="eastAsia"/>
          <w:lang w:eastAsia="zh-CN"/>
        </w:rPr>
        <w:t xml:space="preserve">to create a new challenge. </w:t>
      </w:r>
    </w:p>
    <w:p w14:paraId="3DCE5FD4" w14:textId="1276C517" w:rsidR="00B83775" w:rsidRDefault="00B83775" w:rsidP="000761AE">
      <w:pPr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173C823" wp14:editId="01D1DD2E">
            <wp:extent cx="5486400" cy="40595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6AFC" w14:textId="77777777" w:rsidR="004C2416" w:rsidRDefault="004C2416" w:rsidP="000761AE">
      <w:pPr>
        <w:ind w:left="360"/>
        <w:rPr>
          <w:lang w:eastAsia="zh-CN"/>
        </w:rPr>
      </w:pPr>
    </w:p>
    <w:p w14:paraId="2262053D" w14:textId="7E4CA785" w:rsidR="004C2416" w:rsidRDefault="004C2416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Please click the green </w:t>
      </w:r>
      <w:r>
        <w:rPr>
          <w:lang w:eastAsia="zh-CN"/>
        </w:rPr>
        <w:t>“</w:t>
      </w:r>
      <w:r>
        <w:rPr>
          <w:rFonts w:hint="eastAsia"/>
          <w:lang w:eastAsia="zh-CN"/>
        </w:rPr>
        <w:t>ADD NEW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button</w:t>
      </w:r>
      <w:r w:rsidR="003A3B55">
        <w:rPr>
          <w:rFonts w:hint="eastAsia"/>
          <w:lang w:eastAsia="zh-CN"/>
        </w:rPr>
        <w:t xml:space="preserve"> above</w:t>
      </w:r>
      <w:r>
        <w:rPr>
          <w:rFonts w:hint="eastAsia"/>
          <w:lang w:eastAsia="zh-CN"/>
        </w:rPr>
        <w:t xml:space="preserve"> to create a new project</w:t>
      </w:r>
      <w:r w:rsidR="00467597">
        <w:rPr>
          <w:rFonts w:hint="eastAsia"/>
          <w:lang w:eastAsia="zh-CN"/>
        </w:rPr>
        <w:t xml:space="preserve"> first. Fill in anything you like, and click the </w:t>
      </w:r>
      <w:r w:rsidR="00467597">
        <w:rPr>
          <w:lang w:eastAsia="zh-CN"/>
        </w:rPr>
        <w:t>“</w:t>
      </w:r>
      <w:r w:rsidR="00467597">
        <w:rPr>
          <w:rFonts w:hint="eastAsia"/>
          <w:lang w:eastAsia="zh-CN"/>
        </w:rPr>
        <w:t>CREATE</w:t>
      </w:r>
      <w:r w:rsidR="00467597">
        <w:rPr>
          <w:lang w:eastAsia="zh-CN"/>
        </w:rPr>
        <w:t>”</w:t>
      </w:r>
      <w:r w:rsidR="00467597">
        <w:rPr>
          <w:rFonts w:hint="eastAsia"/>
          <w:lang w:eastAsia="zh-CN"/>
        </w:rPr>
        <w:t xml:space="preserve"> button to create the project. </w:t>
      </w:r>
    </w:p>
    <w:p w14:paraId="689DBBA1" w14:textId="4837B601" w:rsidR="00AC23FD" w:rsidRDefault="00560F37" w:rsidP="000761AE">
      <w:pPr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C4E204E" wp14:editId="41931812">
            <wp:extent cx="4981575" cy="3597804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59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FD21" w14:textId="77777777" w:rsidR="00DB0850" w:rsidRDefault="00DB0850" w:rsidP="000761AE">
      <w:pPr>
        <w:ind w:left="360"/>
        <w:rPr>
          <w:lang w:eastAsia="zh-CN"/>
        </w:rPr>
      </w:pPr>
    </w:p>
    <w:p w14:paraId="0443A060" w14:textId="1B2042A5" w:rsidR="00DB0850" w:rsidRDefault="00224976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t xml:space="preserve">Then </w:t>
      </w:r>
      <w:r w:rsidR="005A66B9">
        <w:rPr>
          <w:rFonts w:hint="eastAsia"/>
          <w:lang w:eastAsia="zh-CN"/>
        </w:rPr>
        <w:t xml:space="preserve">click the </w:t>
      </w:r>
      <w:r w:rsidR="005A66B9">
        <w:rPr>
          <w:lang w:eastAsia="zh-CN"/>
        </w:rPr>
        <w:t>“</w:t>
      </w:r>
      <w:r w:rsidR="005A66B9">
        <w:rPr>
          <w:rFonts w:hint="eastAsia"/>
          <w:lang w:eastAsia="zh-CN"/>
        </w:rPr>
        <w:t>Add Billing to project</w:t>
      </w:r>
      <w:r w:rsidR="005A66B9">
        <w:rPr>
          <w:lang w:eastAsia="zh-CN"/>
        </w:rPr>
        <w:t>”</w:t>
      </w:r>
      <w:r w:rsidR="005A66B9">
        <w:rPr>
          <w:rFonts w:hint="eastAsia"/>
          <w:lang w:eastAsia="zh-CN"/>
        </w:rPr>
        <w:t xml:space="preserve"> link (highlighted below) to add a billing account to the project: </w:t>
      </w:r>
    </w:p>
    <w:p w14:paraId="5D18CA93" w14:textId="3CD86C1C" w:rsidR="005A66B9" w:rsidRDefault="005A66B9" w:rsidP="000761AE">
      <w:pPr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5B83008" wp14:editId="38F34F1D">
            <wp:extent cx="5244214" cy="35337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6016" cy="353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DB42" w14:textId="77777777" w:rsidR="005A66B9" w:rsidRDefault="005A66B9" w:rsidP="000761AE">
      <w:pPr>
        <w:ind w:left="360"/>
        <w:rPr>
          <w:lang w:eastAsia="zh-CN"/>
        </w:rPr>
      </w:pPr>
    </w:p>
    <w:p w14:paraId="03DA7866" w14:textId="77777777" w:rsidR="005A66B9" w:rsidRDefault="005A66B9" w:rsidP="000761AE">
      <w:pPr>
        <w:ind w:left="360"/>
        <w:rPr>
          <w:lang w:eastAsia="zh-CN"/>
        </w:rPr>
      </w:pPr>
    </w:p>
    <w:p w14:paraId="6F4993B4" w14:textId="77777777" w:rsidR="005A66B9" w:rsidRDefault="005A66B9" w:rsidP="000761AE">
      <w:pPr>
        <w:ind w:left="360"/>
        <w:rPr>
          <w:lang w:eastAsia="zh-CN"/>
        </w:rPr>
      </w:pPr>
    </w:p>
    <w:p w14:paraId="74B4587F" w14:textId="582192AF" w:rsidR="005A66B9" w:rsidRDefault="000531D8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Select a Billing Account from the dropdown list, and then click </w:t>
      </w:r>
      <w:r>
        <w:rPr>
          <w:lang w:eastAsia="zh-CN"/>
        </w:rPr>
        <w:t>“</w:t>
      </w:r>
      <w:r>
        <w:rPr>
          <w:rFonts w:hint="eastAsia"/>
          <w:lang w:eastAsia="zh-CN"/>
        </w:rPr>
        <w:t>ASSOCIATE BILLING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button. </w:t>
      </w:r>
    </w:p>
    <w:p w14:paraId="459E5701" w14:textId="2B74D718" w:rsidR="005A66B9" w:rsidRDefault="005A66B9" w:rsidP="000761AE">
      <w:pPr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C6C805F" wp14:editId="29858F62">
            <wp:extent cx="5486400" cy="18903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9B3E" w14:textId="77777777" w:rsidR="00091C13" w:rsidRDefault="00091C13" w:rsidP="000761AE">
      <w:pPr>
        <w:ind w:left="360"/>
        <w:rPr>
          <w:lang w:eastAsia="zh-CN"/>
        </w:rPr>
      </w:pPr>
    </w:p>
    <w:p w14:paraId="60657FF3" w14:textId="2FB74B96" w:rsidR="00091C13" w:rsidRDefault="00091C13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t xml:space="preserve">Reopen the </w:t>
      </w:r>
      <w:hyperlink r:id="rId18" w:history="1">
        <w:r w:rsidR="00497829" w:rsidRPr="00BE1265">
          <w:rPr>
            <w:rStyle w:val="a8"/>
            <w:lang w:eastAsia="zh-CN"/>
          </w:rPr>
          <w:t>https://cockpit.cloud.topcoder.com/direct/launch/home</w:t>
        </w:r>
      </w:hyperlink>
      <w:r w:rsidR="00497829">
        <w:rPr>
          <w:rFonts w:hint="eastAsia"/>
          <w:lang w:eastAsia="zh-CN"/>
        </w:rPr>
        <w:t xml:space="preserve"> page, select </w:t>
      </w:r>
      <w:r w:rsidR="00497829">
        <w:rPr>
          <w:lang w:eastAsia="zh-CN"/>
        </w:rPr>
        <w:t>“</w:t>
      </w:r>
      <w:r w:rsidR="00497829">
        <w:rPr>
          <w:rFonts w:hint="eastAsia"/>
          <w:lang w:eastAsia="zh-CN"/>
        </w:rPr>
        <w:t>Code</w:t>
      </w:r>
      <w:r w:rsidR="00497829">
        <w:rPr>
          <w:lang w:eastAsia="zh-CN"/>
        </w:rPr>
        <w:t>”</w:t>
      </w:r>
      <w:r w:rsidR="00497829">
        <w:rPr>
          <w:rFonts w:hint="eastAsia"/>
          <w:lang w:eastAsia="zh-CN"/>
        </w:rPr>
        <w:t xml:space="preserve"> challenge type</w:t>
      </w:r>
      <w:r w:rsidR="00045EE3">
        <w:rPr>
          <w:rFonts w:hint="eastAsia"/>
          <w:lang w:eastAsia="zh-CN"/>
        </w:rPr>
        <w:t>;</w:t>
      </w:r>
      <w:r w:rsidR="00497829">
        <w:rPr>
          <w:rFonts w:hint="eastAsia"/>
          <w:lang w:eastAsia="zh-CN"/>
        </w:rPr>
        <w:t xml:space="preserve"> </w:t>
      </w:r>
      <w:r w:rsidR="00045EE3">
        <w:rPr>
          <w:rFonts w:hint="eastAsia"/>
          <w:lang w:eastAsia="zh-CN"/>
        </w:rPr>
        <w:t>e</w:t>
      </w:r>
      <w:r w:rsidR="00497829">
        <w:rPr>
          <w:rFonts w:hint="eastAsia"/>
          <w:lang w:eastAsia="zh-CN"/>
        </w:rPr>
        <w:t>nter the challenge name</w:t>
      </w:r>
      <w:r w:rsidR="00045EE3">
        <w:rPr>
          <w:rFonts w:hint="eastAsia"/>
          <w:lang w:eastAsia="zh-CN"/>
        </w:rPr>
        <w:t>;</w:t>
      </w:r>
      <w:r w:rsidR="00497829">
        <w:rPr>
          <w:rFonts w:hint="eastAsia"/>
          <w:lang w:eastAsia="zh-CN"/>
        </w:rPr>
        <w:t xml:space="preserve"> and select the project name, billing account created in steps above. </w:t>
      </w:r>
    </w:p>
    <w:p w14:paraId="5E93CCA6" w14:textId="7D419202" w:rsidR="009025AF" w:rsidRDefault="00AE1C17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t xml:space="preserve">Then select the </w:t>
      </w:r>
      <w:r>
        <w:rPr>
          <w:lang w:eastAsia="zh-CN"/>
        </w:rPr>
        <w:t>“</w:t>
      </w:r>
      <w:r>
        <w:rPr>
          <w:rFonts w:hint="eastAsia"/>
          <w:lang w:eastAsia="zh-CN"/>
        </w:rPr>
        <w:t>Community Review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option, and then click </w:t>
      </w:r>
      <w:r>
        <w:rPr>
          <w:lang w:eastAsia="zh-CN"/>
        </w:rPr>
        <w:t>“</w:t>
      </w:r>
      <w:r w:rsidR="004E17C1">
        <w:rPr>
          <w:rFonts w:hint="eastAsia"/>
          <w:lang w:eastAsia="zh-CN"/>
        </w:rPr>
        <w:t>SAVE AS DRAFT</w:t>
      </w:r>
      <w:r>
        <w:rPr>
          <w:lang w:eastAsia="zh-CN"/>
        </w:rPr>
        <w:t>”</w:t>
      </w:r>
      <w:r w:rsidR="004E17C1">
        <w:rPr>
          <w:rFonts w:hint="eastAsia"/>
          <w:lang w:eastAsia="zh-CN"/>
        </w:rPr>
        <w:t xml:space="preserve"> button</w:t>
      </w:r>
      <w:r w:rsidR="00416D9F">
        <w:rPr>
          <w:rFonts w:hint="eastAsia"/>
          <w:lang w:eastAsia="zh-CN"/>
        </w:rPr>
        <w:t>, then confirm i</w:t>
      </w:r>
      <w:r w:rsidR="00382905">
        <w:rPr>
          <w:rFonts w:hint="eastAsia"/>
          <w:lang w:eastAsia="zh-CN"/>
        </w:rPr>
        <w:t xml:space="preserve">n the popup to save it as draft, and finally click the view challenge button </w:t>
      </w:r>
      <w:r w:rsidR="0030277B">
        <w:rPr>
          <w:rFonts w:hint="eastAsia"/>
          <w:lang w:eastAsia="zh-CN"/>
        </w:rPr>
        <w:t xml:space="preserve">in popup </w:t>
      </w:r>
      <w:r w:rsidR="00382905">
        <w:rPr>
          <w:rFonts w:hint="eastAsia"/>
          <w:lang w:eastAsia="zh-CN"/>
        </w:rPr>
        <w:t xml:space="preserve">to open the </w:t>
      </w:r>
      <w:r w:rsidR="00F36B3D">
        <w:rPr>
          <w:rFonts w:hint="eastAsia"/>
          <w:lang w:eastAsia="zh-CN"/>
        </w:rPr>
        <w:t>contest</w:t>
      </w:r>
      <w:r w:rsidR="00382905">
        <w:rPr>
          <w:rFonts w:hint="eastAsia"/>
          <w:lang w:eastAsia="zh-CN"/>
        </w:rPr>
        <w:t xml:space="preserve"> details page. </w:t>
      </w:r>
    </w:p>
    <w:p w14:paraId="30EA72BB" w14:textId="54900B18" w:rsidR="00091C13" w:rsidRDefault="00091C13" w:rsidP="000761AE">
      <w:pPr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5068929" wp14:editId="56C8C3E2">
            <wp:extent cx="5486400" cy="321627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C67C" w14:textId="77777777" w:rsidR="00091C13" w:rsidRDefault="00091C13" w:rsidP="000761AE">
      <w:pPr>
        <w:ind w:left="360"/>
        <w:rPr>
          <w:lang w:eastAsia="zh-CN"/>
        </w:rPr>
      </w:pPr>
    </w:p>
    <w:p w14:paraId="6B50BDCD" w14:textId="77777777" w:rsidR="0024365A" w:rsidRDefault="0024365A" w:rsidP="000761AE">
      <w:pPr>
        <w:ind w:left="360"/>
        <w:rPr>
          <w:lang w:eastAsia="zh-CN"/>
        </w:rPr>
      </w:pPr>
    </w:p>
    <w:p w14:paraId="34222EF3" w14:textId="77777777" w:rsidR="007A4096" w:rsidRDefault="007A4096">
      <w:pPr>
        <w:widowControl/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0E6CA355" w14:textId="089E1898" w:rsidR="004E17C1" w:rsidRDefault="0044620B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Here is the </w:t>
      </w:r>
      <w:r w:rsidR="00B9670A">
        <w:rPr>
          <w:rFonts w:hint="eastAsia"/>
          <w:lang w:eastAsia="zh-CN"/>
        </w:rPr>
        <w:t>contest</w:t>
      </w:r>
      <w:r>
        <w:rPr>
          <w:rFonts w:hint="eastAsia"/>
          <w:lang w:eastAsia="zh-CN"/>
        </w:rPr>
        <w:t xml:space="preserve"> details page:</w:t>
      </w:r>
    </w:p>
    <w:p w14:paraId="15B49AA6" w14:textId="2EA5CF99" w:rsidR="0044620B" w:rsidRDefault="00E668D1" w:rsidP="000761AE">
      <w:pPr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A19F1BB" wp14:editId="405B61E9">
            <wp:extent cx="5486400" cy="36588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EC5B" w14:textId="77777777" w:rsidR="00E668D1" w:rsidRDefault="00E668D1" w:rsidP="000761AE">
      <w:pPr>
        <w:ind w:left="360"/>
        <w:rPr>
          <w:lang w:eastAsia="zh-CN"/>
        </w:rPr>
      </w:pPr>
    </w:p>
    <w:p w14:paraId="6CC32830" w14:textId="77777777" w:rsidR="00E668D1" w:rsidRDefault="00E668D1" w:rsidP="000761AE">
      <w:pPr>
        <w:ind w:left="360"/>
        <w:rPr>
          <w:lang w:eastAsia="zh-CN"/>
        </w:rPr>
      </w:pPr>
    </w:p>
    <w:p w14:paraId="64EE0C02" w14:textId="5773839B" w:rsidR="00DD7825" w:rsidRDefault="00DD7825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t xml:space="preserve">Scroll down the page to the </w:t>
      </w:r>
      <w:r>
        <w:rPr>
          <w:lang w:eastAsia="zh-CN"/>
        </w:rPr>
        <w:t>“</w:t>
      </w:r>
      <w:r>
        <w:rPr>
          <w:rFonts w:hint="eastAsia"/>
          <w:lang w:eastAsia="zh-CN"/>
        </w:rPr>
        <w:t>Specification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section, and click the </w:t>
      </w:r>
      <w:r>
        <w:rPr>
          <w:lang w:eastAsia="zh-CN"/>
        </w:rPr>
        <w:t>“</w:t>
      </w:r>
      <w:r>
        <w:rPr>
          <w:rFonts w:hint="eastAsia"/>
          <w:lang w:eastAsia="zh-CN"/>
        </w:rPr>
        <w:t>Edit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button to fill the missing details</w:t>
      </w:r>
      <w:r w:rsidR="008311B1">
        <w:rPr>
          <w:rFonts w:hint="eastAsia"/>
          <w:lang w:eastAsia="zh-CN"/>
        </w:rPr>
        <w:t xml:space="preserve">. </w:t>
      </w:r>
    </w:p>
    <w:p w14:paraId="058CA6E1" w14:textId="6D4E67F1" w:rsidR="008311B1" w:rsidRDefault="008311B1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t xml:space="preserve">You can input anything you like, and then save the changes. </w:t>
      </w:r>
    </w:p>
    <w:p w14:paraId="27DF3FFE" w14:textId="18B9DB55" w:rsidR="00DD7825" w:rsidRDefault="00DD7825" w:rsidP="000761AE">
      <w:pPr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D201A7B" wp14:editId="43A4A8EA">
            <wp:extent cx="5486400" cy="190055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36EC" w14:textId="77777777" w:rsidR="00BF14A0" w:rsidRDefault="00BF14A0" w:rsidP="000761AE">
      <w:pPr>
        <w:ind w:left="360"/>
        <w:rPr>
          <w:lang w:eastAsia="zh-CN"/>
        </w:rPr>
      </w:pPr>
    </w:p>
    <w:p w14:paraId="6D8EE30F" w14:textId="77777777" w:rsidR="00BF14A0" w:rsidRDefault="00BF14A0" w:rsidP="000761AE">
      <w:pPr>
        <w:ind w:left="360"/>
        <w:rPr>
          <w:lang w:eastAsia="zh-CN"/>
        </w:rPr>
      </w:pPr>
    </w:p>
    <w:p w14:paraId="1B64D009" w14:textId="29EE5F0A" w:rsidR="00DF2D78" w:rsidRDefault="00AE7494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t xml:space="preserve">Finally scroll down to the bottom, and click the </w:t>
      </w:r>
      <w:r>
        <w:rPr>
          <w:lang w:eastAsia="zh-CN"/>
        </w:rPr>
        <w:t>“</w:t>
      </w:r>
      <w:r>
        <w:rPr>
          <w:rFonts w:hint="eastAsia"/>
          <w:lang w:eastAsia="zh-CN"/>
        </w:rPr>
        <w:t>Activate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button to activate the contest:</w:t>
      </w:r>
    </w:p>
    <w:p w14:paraId="2D582774" w14:textId="6998C816" w:rsidR="00AE7494" w:rsidRDefault="00DD1247" w:rsidP="000761AE">
      <w:pPr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540E4E9" wp14:editId="459A8E38">
            <wp:extent cx="5486400" cy="3448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879E" w14:textId="3D338473" w:rsidR="00B9670A" w:rsidRDefault="00B9670A">
      <w:pPr>
        <w:widowControl/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7C6D17A0" w14:textId="47291619" w:rsidR="00B9670A" w:rsidRDefault="00B9670A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lastRenderedPageBreak/>
        <w:t>After the contest</w:t>
      </w:r>
      <w:r w:rsidR="001F5C41">
        <w:rPr>
          <w:rFonts w:hint="eastAsia"/>
          <w:lang w:eastAsia="zh-CN"/>
        </w:rPr>
        <w:t xml:space="preserve"> is activated, click the </w:t>
      </w:r>
      <w:r w:rsidR="001F5C41">
        <w:rPr>
          <w:lang w:eastAsia="zh-CN"/>
        </w:rPr>
        <w:t>“</w:t>
      </w:r>
      <w:r w:rsidR="001F5C41">
        <w:rPr>
          <w:rFonts w:hint="eastAsia"/>
          <w:lang w:eastAsia="zh-CN"/>
        </w:rPr>
        <w:t>Online Review</w:t>
      </w:r>
      <w:r w:rsidR="001F5C41">
        <w:rPr>
          <w:lang w:eastAsia="zh-CN"/>
        </w:rPr>
        <w:t>”</w:t>
      </w:r>
      <w:r w:rsidR="001F5C41">
        <w:rPr>
          <w:rFonts w:hint="eastAsia"/>
          <w:lang w:eastAsia="zh-CN"/>
        </w:rPr>
        <w:t xml:space="preserve"> </w:t>
      </w:r>
      <w:r w:rsidR="007A4096">
        <w:rPr>
          <w:rFonts w:hint="eastAsia"/>
          <w:lang w:eastAsia="zh-CN"/>
        </w:rPr>
        <w:t>link</w:t>
      </w:r>
      <w:r w:rsidR="001F5C41">
        <w:rPr>
          <w:rFonts w:hint="eastAsia"/>
          <w:lang w:eastAsia="zh-CN"/>
        </w:rPr>
        <w:t xml:space="preserve"> to go the contest page in Online Review:</w:t>
      </w:r>
    </w:p>
    <w:p w14:paraId="3D1911BC" w14:textId="25D87582" w:rsidR="001F5C41" w:rsidRDefault="001F5C41" w:rsidP="000761AE">
      <w:pPr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C20BFCF" wp14:editId="0F6B6243">
            <wp:extent cx="5486400" cy="26714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F803" w14:textId="77777777" w:rsidR="00AF6DE4" w:rsidRDefault="00AF6DE4" w:rsidP="000761AE">
      <w:pPr>
        <w:ind w:left="360"/>
        <w:rPr>
          <w:lang w:eastAsia="zh-CN"/>
        </w:rPr>
      </w:pPr>
    </w:p>
    <w:p w14:paraId="474742C3" w14:textId="20494283" w:rsidR="00AF6DE4" w:rsidRDefault="00C7224B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t>You should be logged into the Online Review automatically, with the following page displayed:</w:t>
      </w:r>
    </w:p>
    <w:p w14:paraId="595E21F2" w14:textId="60025917" w:rsidR="009C514C" w:rsidRDefault="00380451" w:rsidP="000761AE">
      <w:pPr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F29BC99" wp14:editId="5F352A59">
            <wp:extent cx="5486400" cy="350329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B965" w14:textId="77777777" w:rsidR="009C514C" w:rsidRDefault="009C514C">
      <w:pPr>
        <w:widowControl/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5BD39B86" w14:textId="3F743B15" w:rsidR="00C7224B" w:rsidRDefault="009C514C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Scroll down the page above and click the </w:t>
      </w:r>
      <w:r>
        <w:rPr>
          <w:lang w:eastAsia="zh-CN"/>
        </w:rPr>
        <w:t>“</w:t>
      </w:r>
      <w:r>
        <w:rPr>
          <w:rFonts w:hint="eastAsia"/>
          <w:lang w:eastAsia="zh-CN"/>
        </w:rPr>
        <w:t>Edit Project</w:t>
      </w:r>
      <w:r>
        <w:rPr>
          <w:lang w:eastAsia="zh-CN"/>
        </w:rPr>
        <w:t>”</w:t>
      </w:r>
      <w:r w:rsidR="00182C36">
        <w:rPr>
          <w:rFonts w:hint="eastAsia"/>
          <w:lang w:eastAsia="zh-CN"/>
        </w:rPr>
        <w:t xml:space="preserve"> button to open the edit page. </w:t>
      </w:r>
    </w:p>
    <w:p w14:paraId="2BDDAFF4" w14:textId="404E1A1A" w:rsidR="004C2CCB" w:rsidRDefault="004C2CCB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t xml:space="preserve">Then do the edits on this page: </w:t>
      </w:r>
    </w:p>
    <w:p w14:paraId="2FE6B22C" w14:textId="2042DC75" w:rsidR="004C2CCB" w:rsidRDefault="004C2CCB" w:rsidP="004C2CCB">
      <w:pPr>
        <w:pStyle w:val="af3"/>
        <w:numPr>
          <w:ilvl w:val="2"/>
          <w:numId w:val="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Edit the Registration </w:t>
      </w:r>
      <w:r w:rsidR="00083CEF">
        <w:rPr>
          <w:rFonts w:hint="eastAsia"/>
          <w:lang w:eastAsia="zh-CN"/>
        </w:rPr>
        <w:t xml:space="preserve">phase </w:t>
      </w:r>
      <w:r>
        <w:rPr>
          <w:rFonts w:hint="eastAsia"/>
          <w:lang w:eastAsia="zh-CN"/>
        </w:rPr>
        <w:t>start time to open the registration</w:t>
      </w:r>
      <w:r w:rsidR="00A14B39">
        <w:rPr>
          <w:rFonts w:hint="eastAsia"/>
          <w:lang w:eastAsia="zh-CN"/>
        </w:rPr>
        <w:t xml:space="preserve"> phase</w:t>
      </w:r>
      <w:r>
        <w:rPr>
          <w:rFonts w:hint="eastAsia"/>
          <w:lang w:eastAsia="zh-CN"/>
        </w:rPr>
        <w:t xml:space="preserve">. </w:t>
      </w:r>
    </w:p>
    <w:p w14:paraId="6922EB99" w14:textId="10A87122" w:rsidR="00083CEF" w:rsidRDefault="00083CEF" w:rsidP="004C2CCB">
      <w:pPr>
        <w:pStyle w:val="af3"/>
        <w:numPr>
          <w:ilvl w:val="2"/>
          <w:numId w:val="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Edit the Registration and Submission phase</w:t>
      </w:r>
      <w:r w:rsidR="009C713E">
        <w:rPr>
          <w:rFonts w:hint="eastAsia"/>
          <w:lang w:eastAsia="zh-CN"/>
        </w:rPr>
        <w:t>s</w:t>
      </w:r>
      <w:r w:rsidR="009C713E">
        <w:rPr>
          <w:lang w:eastAsia="zh-CN"/>
        </w:rPr>
        <w:t>’</w:t>
      </w:r>
      <w:r>
        <w:rPr>
          <w:rFonts w:hint="eastAsia"/>
          <w:lang w:eastAsia="zh-CN"/>
        </w:rPr>
        <w:t xml:space="preserve"> end time to end </w:t>
      </w:r>
      <w:r w:rsidR="009C713E">
        <w:rPr>
          <w:rFonts w:hint="eastAsia"/>
          <w:lang w:eastAsia="zh-CN"/>
        </w:rPr>
        <w:t xml:space="preserve">them </w:t>
      </w:r>
      <w:r>
        <w:rPr>
          <w:rFonts w:hint="eastAsia"/>
          <w:lang w:eastAsia="zh-CN"/>
        </w:rPr>
        <w:t xml:space="preserve">in a shorter duration. </w:t>
      </w:r>
    </w:p>
    <w:p w14:paraId="31A568B6" w14:textId="041C7021" w:rsidR="002A6A77" w:rsidRDefault="002A6A77" w:rsidP="002A6A77">
      <w:pPr>
        <w:pStyle w:val="af3"/>
        <w:numPr>
          <w:ilvl w:val="2"/>
          <w:numId w:val="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Change to require 1 reviewer before ending the Review phase. </w:t>
      </w:r>
    </w:p>
    <w:p w14:paraId="63CF7BE1" w14:textId="355DDB05" w:rsidR="004E51EE" w:rsidRDefault="001B11F5" w:rsidP="002A6A77">
      <w:pPr>
        <w:pStyle w:val="af3"/>
        <w:numPr>
          <w:ilvl w:val="2"/>
          <w:numId w:val="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Edit the </w:t>
      </w:r>
      <w:r w:rsidR="00BA2409">
        <w:rPr>
          <w:rFonts w:hint="eastAsia"/>
          <w:lang w:eastAsia="zh-CN"/>
        </w:rPr>
        <w:t>R</w:t>
      </w:r>
      <w:r>
        <w:rPr>
          <w:rFonts w:hint="eastAsia"/>
          <w:lang w:eastAsia="zh-CN"/>
        </w:rPr>
        <w:t>esource</w:t>
      </w:r>
      <w:r w:rsidR="00BA2409">
        <w:rPr>
          <w:rFonts w:hint="eastAsia"/>
          <w:lang w:eastAsia="zh-CN"/>
        </w:rPr>
        <w:t xml:space="preserve">s to add </w:t>
      </w:r>
      <w:r w:rsidR="00783126">
        <w:rPr>
          <w:rFonts w:hint="eastAsia"/>
          <w:lang w:eastAsia="zh-CN"/>
        </w:rPr>
        <w:t xml:space="preserve">a </w:t>
      </w:r>
      <w:r w:rsidR="00BA2409">
        <w:rPr>
          <w:rFonts w:hint="eastAsia"/>
          <w:lang w:eastAsia="zh-CN"/>
        </w:rPr>
        <w:t xml:space="preserve">submitter and reviewer. You can add </w:t>
      </w:r>
      <w:r w:rsidR="00BA2409" w:rsidRPr="00477712">
        <w:rPr>
          <w:rFonts w:hint="eastAsia"/>
          <w:i/>
          <w:lang w:eastAsia="zh-CN"/>
        </w:rPr>
        <w:t>user</w:t>
      </w:r>
      <w:r w:rsidR="00BA2409">
        <w:rPr>
          <w:rFonts w:hint="eastAsia"/>
          <w:lang w:eastAsia="zh-CN"/>
        </w:rPr>
        <w:t xml:space="preserve"> as submitter and add </w:t>
      </w:r>
      <w:proofErr w:type="spellStart"/>
      <w:r w:rsidR="00BA2409" w:rsidRPr="00477712">
        <w:rPr>
          <w:rFonts w:hint="eastAsia"/>
          <w:i/>
          <w:lang w:eastAsia="zh-CN"/>
        </w:rPr>
        <w:t>twight</w:t>
      </w:r>
      <w:proofErr w:type="spellEnd"/>
      <w:r w:rsidR="00BA2409">
        <w:rPr>
          <w:rFonts w:hint="eastAsia"/>
          <w:lang w:eastAsia="zh-CN"/>
        </w:rPr>
        <w:t xml:space="preserve"> as reviewer. </w:t>
      </w:r>
    </w:p>
    <w:p w14:paraId="7FD74FA4" w14:textId="02174117" w:rsidR="00477712" w:rsidRDefault="00477712" w:rsidP="002A6A77">
      <w:pPr>
        <w:pStyle w:val="af3"/>
        <w:numPr>
          <w:ilvl w:val="2"/>
          <w:numId w:val="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Input a random integer value as the Forum Id</w:t>
      </w:r>
    </w:p>
    <w:p w14:paraId="2FE4BBF8" w14:textId="7AB7528C" w:rsidR="00477712" w:rsidRDefault="00477712" w:rsidP="00477712">
      <w:pPr>
        <w:ind w:left="360"/>
        <w:rPr>
          <w:lang w:eastAsia="zh-CN"/>
        </w:rPr>
      </w:pPr>
    </w:p>
    <w:p w14:paraId="372302AC" w14:textId="06095AA2" w:rsidR="009C514C" w:rsidRDefault="004C2CCB" w:rsidP="000761AE">
      <w:pPr>
        <w:ind w:left="360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193B5FDA" wp14:editId="15D8ECD7">
            <wp:extent cx="5486400" cy="35071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t xml:space="preserve"> </w:t>
      </w:r>
    </w:p>
    <w:p w14:paraId="2804C4BD" w14:textId="77777777" w:rsidR="001B11F5" w:rsidRDefault="001B11F5" w:rsidP="000761AE">
      <w:pPr>
        <w:ind w:left="360"/>
        <w:rPr>
          <w:noProof/>
          <w:lang w:eastAsia="zh-CN"/>
        </w:rPr>
      </w:pPr>
    </w:p>
    <w:p w14:paraId="581B2A88" w14:textId="3CA7ADEA" w:rsidR="008D06AA" w:rsidRDefault="008D06AA" w:rsidP="000761AE">
      <w:pPr>
        <w:ind w:left="360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07C7BA7C" wp14:editId="1449DDAC">
            <wp:extent cx="5486400" cy="17735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5F3B" w14:textId="77777777" w:rsidR="008D06AA" w:rsidRDefault="008D06AA" w:rsidP="000761AE">
      <w:pPr>
        <w:ind w:left="360"/>
        <w:rPr>
          <w:noProof/>
          <w:lang w:eastAsia="zh-CN"/>
        </w:rPr>
      </w:pPr>
    </w:p>
    <w:p w14:paraId="6B264B9F" w14:textId="5461E5CC" w:rsidR="00FB331C" w:rsidRDefault="00FB331C" w:rsidP="000761AE">
      <w:pPr>
        <w:ind w:left="360"/>
        <w:rPr>
          <w:noProof/>
          <w:lang w:eastAsia="zh-CN"/>
        </w:rPr>
      </w:pPr>
      <w:r>
        <w:rPr>
          <w:rFonts w:hint="eastAsia"/>
          <w:noProof/>
          <w:lang w:eastAsia="zh-CN"/>
        </w:rPr>
        <w:t>T</w:t>
      </w:r>
      <w:r>
        <w:rPr>
          <w:noProof/>
          <w:lang w:eastAsia="zh-CN"/>
        </w:rPr>
        <w:t>h</w:t>
      </w:r>
      <w:r>
        <w:rPr>
          <w:rFonts w:hint="eastAsia"/>
          <w:noProof/>
          <w:lang w:eastAsia="zh-CN"/>
        </w:rPr>
        <w:t>e Resources section should be changed to like this:</w:t>
      </w:r>
    </w:p>
    <w:p w14:paraId="59FC4B4B" w14:textId="0733DD81" w:rsidR="00276CDA" w:rsidRDefault="001B11F5" w:rsidP="000761AE">
      <w:pPr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92A68A2" wp14:editId="4AFCFA99">
            <wp:extent cx="5486400" cy="817880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602C" w14:textId="77777777" w:rsidR="00276CDA" w:rsidRDefault="00276CDA">
      <w:pPr>
        <w:widowControl/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5D545453" w14:textId="455CD4ED" w:rsidR="001B11F5" w:rsidRDefault="00276CDA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Finally click the </w:t>
      </w:r>
      <w:r>
        <w:rPr>
          <w:lang w:eastAsia="zh-CN"/>
        </w:rPr>
        <w:t>“</w:t>
      </w:r>
      <w:r>
        <w:rPr>
          <w:rFonts w:hint="eastAsia"/>
          <w:lang w:eastAsia="zh-CN"/>
        </w:rPr>
        <w:t>Save Changes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button on this page to save the changes.</w:t>
      </w:r>
      <w:r w:rsidR="0075156A">
        <w:rPr>
          <w:rFonts w:hint="eastAsia"/>
          <w:lang w:eastAsia="zh-CN"/>
        </w:rPr>
        <w:t xml:space="preserve"> </w:t>
      </w:r>
      <w:r w:rsidR="00C56E1E">
        <w:rPr>
          <w:rFonts w:hint="eastAsia"/>
          <w:lang w:eastAsia="zh-CN"/>
        </w:rPr>
        <w:t>You will see a</w:t>
      </w:r>
      <w:r w:rsidR="00AD3A44">
        <w:rPr>
          <w:rFonts w:hint="eastAsia"/>
          <w:lang w:eastAsia="zh-CN"/>
        </w:rPr>
        <w:t>n error page displayed as below. It doesn</w:t>
      </w:r>
      <w:r w:rsidR="00AD3A44">
        <w:rPr>
          <w:lang w:eastAsia="zh-CN"/>
        </w:rPr>
        <w:t>’</w:t>
      </w:r>
      <w:r w:rsidR="00AD3A44">
        <w:rPr>
          <w:rFonts w:hint="eastAsia"/>
          <w:lang w:eastAsia="zh-CN"/>
        </w:rPr>
        <w:t xml:space="preserve">t matter, the changes are saved correctly. </w:t>
      </w:r>
    </w:p>
    <w:p w14:paraId="4112A026" w14:textId="7F75FB3C" w:rsidR="00C56E1E" w:rsidRDefault="00F01D12" w:rsidP="000761AE">
      <w:pPr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C34262E" wp14:editId="27A99671">
            <wp:extent cx="5486400" cy="18186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8A73" w14:textId="77777777" w:rsidR="00C96C4F" w:rsidRDefault="00C96C4F" w:rsidP="000761AE">
      <w:pPr>
        <w:ind w:left="360"/>
        <w:rPr>
          <w:lang w:eastAsia="zh-CN"/>
        </w:rPr>
      </w:pPr>
    </w:p>
    <w:p w14:paraId="7F11597B" w14:textId="6F03C38F" w:rsidR="00C96C4F" w:rsidRDefault="00C96C4F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t xml:space="preserve">Now </w:t>
      </w:r>
      <w:r>
        <w:rPr>
          <w:lang w:eastAsia="zh-CN"/>
        </w:rPr>
        <w:t>reopen</w:t>
      </w:r>
      <w:r>
        <w:rPr>
          <w:rFonts w:hint="eastAsia"/>
          <w:lang w:eastAsia="zh-CN"/>
        </w:rPr>
        <w:t xml:space="preserve"> the contest page in Online Review, you can see the changes are saved correctly. </w:t>
      </w:r>
    </w:p>
    <w:p w14:paraId="122CAF7F" w14:textId="77777777" w:rsidR="0081466D" w:rsidRDefault="0081466D" w:rsidP="000761AE">
      <w:pPr>
        <w:ind w:left="360"/>
        <w:rPr>
          <w:lang w:eastAsia="zh-CN"/>
        </w:rPr>
      </w:pPr>
    </w:p>
    <w:p w14:paraId="57554D30" w14:textId="77777777" w:rsidR="0081466D" w:rsidRDefault="0081466D" w:rsidP="000761AE">
      <w:pPr>
        <w:ind w:left="360"/>
        <w:rPr>
          <w:lang w:eastAsia="zh-CN"/>
        </w:rPr>
      </w:pPr>
    </w:p>
    <w:p w14:paraId="7CC594C9" w14:textId="2C42200E" w:rsidR="00893DB8" w:rsidRDefault="00893DB8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t>Make sure the submission phase is open. Logout and re-login the Online Review with user/</w:t>
      </w:r>
      <w:r w:rsidR="00D25165">
        <w:rPr>
          <w:rFonts w:hint="eastAsia"/>
          <w:lang w:eastAsia="zh-CN"/>
        </w:rPr>
        <w:t xml:space="preserve">password (who is the submitter). </w:t>
      </w:r>
      <w:r w:rsidR="00295105">
        <w:rPr>
          <w:rFonts w:hint="eastAsia"/>
          <w:lang w:eastAsia="zh-CN"/>
        </w:rPr>
        <w:t>It</w:t>
      </w:r>
      <w:r w:rsidR="00295105">
        <w:rPr>
          <w:lang w:eastAsia="zh-CN"/>
        </w:rPr>
        <w:t>’</w:t>
      </w:r>
      <w:r w:rsidR="00295105">
        <w:rPr>
          <w:rFonts w:hint="eastAsia"/>
          <w:lang w:eastAsia="zh-CN"/>
        </w:rPr>
        <w:t>s better to do this in a different browser,</w:t>
      </w:r>
      <w:r w:rsidR="00B50D6B">
        <w:rPr>
          <w:rFonts w:hint="eastAsia"/>
          <w:lang w:eastAsia="zh-CN"/>
        </w:rPr>
        <w:t xml:space="preserve"> and</w:t>
      </w:r>
      <w:r w:rsidR="00295105">
        <w:rPr>
          <w:rFonts w:hint="eastAsia"/>
          <w:lang w:eastAsia="zh-CN"/>
        </w:rPr>
        <w:t xml:space="preserve"> you can open the </w:t>
      </w:r>
      <w:hyperlink r:id="rId29" w:history="1">
        <w:r w:rsidR="005D71AA" w:rsidRPr="00BE1265">
          <w:rPr>
            <w:rStyle w:val="a8"/>
            <w:lang w:eastAsia="zh-CN"/>
          </w:rPr>
          <w:t>http://tcs.cloud.topcoder.com/review</w:t>
        </w:r>
      </w:hyperlink>
      <w:r w:rsidR="005D71AA">
        <w:rPr>
          <w:rFonts w:hint="eastAsia"/>
          <w:lang w:eastAsia="zh-CN"/>
        </w:rPr>
        <w:t xml:space="preserve"> to access the login page. </w:t>
      </w:r>
    </w:p>
    <w:p w14:paraId="6817A9F9" w14:textId="51EE10C8" w:rsidR="00893DB8" w:rsidRDefault="00E07E11" w:rsidP="000761AE">
      <w:pPr>
        <w:ind w:left="360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700DFF3E" wp14:editId="6405E9FA">
            <wp:extent cx="5486400" cy="1919605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B740" w14:textId="77777777" w:rsidR="00E07E11" w:rsidRDefault="00E07E11" w:rsidP="000761AE">
      <w:pPr>
        <w:ind w:left="360"/>
        <w:rPr>
          <w:lang w:eastAsia="zh-CN"/>
        </w:rPr>
      </w:pPr>
    </w:p>
    <w:p w14:paraId="4B96E53A" w14:textId="77777777" w:rsidR="008D03CF" w:rsidRDefault="008D03CF" w:rsidP="000761AE">
      <w:pPr>
        <w:ind w:left="360"/>
        <w:rPr>
          <w:lang w:eastAsia="zh-CN"/>
        </w:rPr>
      </w:pPr>
    </w:p>
    <w:p w14:paraId="36ECCC1D" w14:textId="5AD22FCE" w:rsidR="001E33E6" w:rsidRDefault="001E33E6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t>After logged-in, open the test contest</w:t>
      </w:r>
      <w:r w:rsidR="00573D65">
        <w:rPr>
          <w:rFonts w:hint="eastAsia"/>
          <w:lang w:eastAsia="zh-CN"/>
        </w:rPr>
        <w:t xml:space="preserve"> you created earlier</w:t>
      </w:r>
      <w:r>
        <w:rPr>
          <w:rFonts w:hint="eastAsia"/>
          <w:lang w:eastAsia="zh-CN"/>
        </w:rPr>
        <w:t xml:space="preserve">. </w:t>
      </w:r>
    </w:p>
    <w:p w14:paraId="5DB0EFFC" w14:textId="4CDF4F97" w:rsidR="00E07E11" w:rsidRDefault="00AC37D6" w:rsidP="000761AE">
      <w:pPr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DFD2DC5" wp14:editId="64D1B734">
            <wp:extent cx="5486400" cy="252730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03D2" w14:textId="08E0C7CA" w:rsidR="008D03CF" w:rsidRDefault="00573D65" w:rsidP="00157C3A">
      <w:pPr>
        <w:widowControl/>
        <w:spacing w:line="240" w:lineRule="auto"/>
        <w:ind w:firstLine="360"/>
        <w:rPr>
          <w:lang w:eastAsia="zh-CN"/>
        </w:rPr>
      </w:pPr>
      <w:r>
        <w:rPr>
          <w:lang w:eastAsia="zh-CN"/>
        </w:rPr>
        <w:br w:type="page"/>
      </w:r>
      <w:r w:rsidR="00C95506">
        <w:rPr>
          <w:rFonts w:hint="eastAsia"/>
          <w:lang w:eastAsia="zh-CN"/>
        </w:rPr>
        <w:lastRenderedPageBreak/>
        <w:t xml:space="preserve">On the contest page, click the </w:t>
      </w:r>
      <w:r w:rsidR="00C95506">
        <w:rPr>
          <w:lang w:eastAsia="zh-CN"/>
        </w:rPr>
        <w:t>“</w:t>
      </w:r>
      <w:r w:rsidR="00C95506">
        <w:rPr>
          <w:rFonts w:hint="eastAsia"/>
          <w:lang w:eastAsia="zh-CN"/>
        </w:rPr>
        <w:t>Upload Submission</w:t>
      </w:r>
      <w:r w:rsidR="00C95506">
        <w:rPr>
          <w:lang w:eastAsia="zh-CN"/>
        </w:rPr>
        <w:t>”</w:t>
      </w:r>
      <w:r w:rsidR="00C95506">
        <w:rPr>
          <w:rFonts w:hint="eastAsia"/>
          <w:lang w:eastAsia="zh-CN"/>
        </w:rPr>
        <w:t xml:space="preserve"> link, and then upload any file:</w:t>
      </w:r>
    </w:p>
    <w:p w14:paraId="1C2EF68C" w14:textId="1F50FCAD" w:rsidR="00C95506" w:rsidRDefault="00C95506" w:rsidP="000761AE">
      <w:pPr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0FA4A26" wp14:editId="708ED70D">
            <wp:extent cx="4903829" cy="40195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5214" cy="40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3800" w14:textId="77777777" w:rsidR="00BB3FEA" w:rsidRDefault="00BB3FEA" w:rsidP="000761AE">
      <w:pPr>
        <w:ind w:left="360"/>
        <w:rPr>
          <w:lang w:eastAsia="zh-CN"/>
        </w:rPr>
      </w:pPr>
    </w:p>
    <w:p w14:paraId="5A8B2806" w14:textId="7BD2B879" w:rsidR="00BB3FEA" w:rsidRDefault="00662AEA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t>After the submission is uploaded, the page is as below:</w:t>
      </w:r>
    </w:p>
    <w:p w14:paraId="0B84AC4D" w14:textId="1EC077F7" w:rsidR="00662AEA" w:rsidRDefault="00662AEA" w:rsidP="000761AE">
      <w:pPr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1AED2BC" wp14:editId="0616CDF1">
            <wp:extent cx="4819650" cy="339997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3607" cy="34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FD38" w14:textId="77777777" w:rsidR="00662AEA" w:rsidRDefault="00662AEA">
      <w:pPr>
        <w:widowControl/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7845209A" w14:textId="77777777" w:rsidR="00D4375C" w:rsidRDefault="00295105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Now </w:t>
      </w:r>
      <w:r w:rsidR="007B786F">
        <w:rPr>
          <w:rFonts w:hint="eastAsia"/>
          <w:lang w:eastAsia="zh-CN"/>
        </w:rPr>
        <w:t xml:space="preserve">we have a submission for this contest, we can wait until the Submission phase is closed (you can make the Registration and Submission Phase even shorter). </w:t>
      </w:r>
      <w:r w:rsidR="00D4375C">
        <w:rPr>
          <w:rFonts w:hint="eastAsia"/>
          <w:lang w:eastAsia="zh-CN"/>
        </w:rPr>
        <w:t xml:space="preserve">The auto-pilot will close the Submission phase and open the Review phase automatically when the time comes. </w:t>
      </w:r>
    </w:p>
    <w:p w14:paraId="27BE768E" w14:textId="77777777" w:rsidR="00D4375C" w:rsidRDefault="00D4375C" w:rsidP="000761AE">
      <w:pPr>
        <w:ind w:left="360"/>
        <w:rPr>
          <w:lang w:eastAsia="zh-CN"/>
        </w:rPr>
      </w:pPr>
    </w:p>
    <w:p w14:paraId="4A9705A5" w14:textId="381A623B" w:rsidR="00662AEA" w:rsidRDefault="000141A8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t xml:space="preserve">After the Review phase is open, login the Online Review with </w:t>
      </w:r>
      <w:proofErr w:type="spellStart"/>
      <w:r>
        <w:rPr>
          <w:rFonts w:hint="eastAsia"/>
          <w:lang w:eastAsia="zh-CN"/>
        </w:rPr>
        <w:t>twight</w:t>
      </w:r>
      <w:proofErr w:type="spellEnd"/>
      <w:r>
        <w:rPr>
          <w:rFonts w:hint="eastAsia"/>
          <w:lang w:eastAsia="zh-CN"/>
        </w:rPr>
        <w:t>/password:</w:t>
      </w:r>
    </w:p>
    <w:p w14:paraId="025954E4" w14:textId="03DC5BE8" w:rsidR="000141A8" w:rsidRDefault="00D37BAE" w:rsidP="000761AE">
      <w:pPr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7BE97FE" wp14:editId="6BB54044">
            <wp:extent cx="4648200" cy="156446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6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98C1" w14:textId="77777777" w:rsidR="00841C57" w:rsidRDefault="00841C57" w:rsidP="000761AE">
      <w:pPr>
        <w:ind w:left="360"/>
        <w:rPr>
          <w:lang w:eastAsia="zh-CN"/>
        </w:rPr>
      </w:pPr>
    </w:p>
    <w:p w14:paraId="2C332D4F" w14:textId="77777777" w:rsidR="00841C57" w:rsidRDefault="00841C57" w:rsidP="000761AE">
      <w:pPr>
        <w:ind w:left="360"/>
        <w:rPr>
          <w:lang w:eastAsia="zh-CN"/>
        </w:rPr>
      </w:pPr>
    </w:p>
    <w:p w14:paraId="3E3D1D83" w14:textId="345C035E" w:rsidR="00A556AF" w:rsidRDefault="00A556AF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t>After logged-in</w:t>
      </w:r>
      <w:r w:rsidR="006531C0">
        <w:rPr>
          <w:rFonts w:hint="eastAsia"/>
          <w:lang w:eastAsia="zh-CN"/>
        </w:rPr>
        <w:t xml:space="preserve">, you can see the page as below. </w:t>
      </w:r>
    </w:p>
    <w:p w14:paraId="49A1ED20" w14:textId="2255AAC2" w:rsidR="00A556AF" w:rsidRDefault="00A556AF" w:rsidP="000761AE">
      <w:pPr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B849DE8" wp14:editId="39AAA76C">
            <wp:extent cx="5486400" cy="16408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82B6" w14:textId="77777777" w:rsidR="00455C18" w:rsidRDefault="00455C18" w:rsidP="000761AE">
      <w:pPr>
        <w:ind w:left="360"/>
        <w:rPr>
          <w:lang w:eastAsia="zh-CN"/>
        </w:rPr>
      </w:pPr>
    </w:p>
    <w:p w14:paraId="05DF9A5D" w14:textId="34BC90AA" w:rsidR="00E92848" w:rsidRDefault="00E92848" w:rsidP="000761AE">
      <w:pPr>
        <w:ind w:left="360"/>
        <w:rPr>
          <w:lang w:eastAsia="zh-CN"/>
        </w:rPr>
      </w:pPr>
      <w:r>
        <w:rPr>
          <w:rFonts w:hint="eastAsia"/>
          <w:lang w:eastAsia="zh-CN"/>
        </w:rPr>
        <w:t xml:space="preserve">Open the contest page, and </w:t>
      </w:r>
      <w:r w:rsidR="00D054B9">
        <w:rPr>
          <w:rFonts w:hint="eastAsia"/>
          <w:lang w:eastAsia="zh-CN"/>
        </w:rPr>
        <w:t>complete</w:t>
      </w:r>
      <w:r>
        <w:rPr>
          <w:rFonts w:hint="eastAsia"/>
          <w:lang w:eastAsia="zh-CN"/>
        </w:rPr>
        <w:t xml:space="preserve"> the review</w:t>
      </w:r>
      <w:r w:rsidR="00240E93">
        <w:rPr>
          <w:rFonts w:hint="eastAsia"/>
          <w:lang w:eastAsia="zh-CN"/>
        </w:rPr>
        <w:t xml:space="preserve">. </w:t>
      </w:r>
      <w:r w:rsidR="00182FF2">
        <w:rPr>
          <w:rFonts w:hint="eastAsia"/>
          <w:lang w:eastAsia="zh-CN"/>
        </w:rPr>
        <w:t>It</w:t>
      </w:r>
      <w:r w:rsidR="00182FF2">
        <w:rPr>
          <w:lang w:eastAsia="zh-CN"/>
        </w:rPr>
        <w:t>’</w:t>
      </w:r>
      <w:r w:rsidR="00182FF2">
        <w:rPr>
          <w:rFonts w:hint="eastAsia"/>
          <w:lang w:eastAsia="zh-CN"/>
        </w:rPr>
        <w:t>s like this after the review is completed:</w:t>
      </w:r>
    </w:p>
    <w:p w14:paraId="7638F661" w14:textId="4C274900" w:rsidR="00A92F9E" w:rsidRDefault="00182FF2" w:rsidP="00045EE3">
      <w:pPr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A2300DB" wp14:editId="465DBCC2">
            <wp:extent cx="4810125" cy="3142169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3536" cy="314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F9E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20519CF" w14:textId="77777777" w:rsidR="00196F0F" w:rsidRDefault="00196F0F">
      <w:pPr>
        <w:spacing w:line="240" w:lineRule="auto"/>
      </w:pPr>
      <w:r>
        <w:separator/>
      </w:r>
    </w:p>
  </w:endnote>
  <w:endnote w:type="continuationSeparator" w:id="0">
    <w:p w14:paraId="179A79DA" w14:textId="77777777" w:rsidR="00196F0F" w:rsidRDefault="00196F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528"/>
      <w:gridCol w:w="3060"/>
      <w:gridCol w:w="2970"/>
    </w:tblGrid>
    <w:tr w:rsidR="00D45D52" w14:paraId="47C500CB" w14:textId="77777777">
      <w:tc>
        <w:tcPr>
          <w:tcW w:w="3528" w:type="dxa"/>
          <w:tcBorders>
            <w:top w:val="nil"/>
            <w:left w:val="nil"/>
            <w:bottom w:val="nil"/>
            <w:right w:val="nil"/>
          </w:tcBorders>
        </w:tcPr>
        <w:p w14:paraId="39A52F73" w14:textId="77777777" w:rsidR="00D45D52" w:rsidRDefault="00D45D52"/>
      </w:tc>
      <w:tc>
        <w:tcPr>
          <w:tcW w:w="3060" w:type="dxa"/>
          <w:tcBorders>
            <w:top w:val="nil"/>
            <w:left w:val="nil"/>
            <w:bottom w:val="nil"/>
            <w:right w:val="nil"/>
          </w:tcBorders>
        </w:tcPr>
        <w:p w14:paraId="111A30F0" w14:textId="678CCC5D" w:rsidR="00D45D52" w:rsidRDefault="00D45D52">
          <w:pPr>
            <w:jc w:val="center"/>
          </w:pPr>
          <w:proofErr w:type="spellStart"/>
          <w:r>
            <w:t>TopCoder</w:t>
          </w:r>
          <w:proofErr w:type="spellEnd"/>
          <w:r>
            <w:t>, Inc.</w:t>
          </w:r>
          <w:r w:rsidR="003506C8">
            <w:t xml:space="preserve"> 2016</w:t>
          </w:r>
        </w:p>
      </w:tc>
      <w:tc>
        <w:tcPr>
          <w:tcW w:w="2970" w:type="dxa"/>
          <w:tcBorders>
            <w:top w:val="nil"/>
            <w:left w:val="nil"/>
            <w:bottom w:val="nil"/>
            <w:right w:val="nil"/>
          </w:tcBorders>
        </w:tcPr>
        <w:p w14:paraId="34D418B7" w14:textId="1A059719" w:rsidR="00D45D52" w:rsidRDefault="00D45D52">
          <w:pPr>
            <w:jc w:val="right"/>
          </w:pPr>
          <w:r>
            <w:t xml:space="preserve">Page </w:t>
          </w:r>
          <w:r>
            <w:fldChar w:fldCharType="begin"/>
          </w:r>
          <w:r>
            <w:rPr>
              <w:rStyle w:val="a5"/>
            </w:rPr>
            <w:instrText xml:space="preserve"> PAGE </w:instrText>
          </w:r>
          <w:r>
            <w:fldChar w:fldCharType="separate"/>
          </w:r>
          <w:r w:rsidR="00584FE2">
            <w:rPr>
              <w:rStyle w:val="a5"/>
              <w:noProof/>
            </w:rPr>
            <w:t>2</w:t>
          </w:r>
          <w:r>
            <w:fldChar w:fldCharType="end"/>
          </w:r>
          <w:r>
            <w:rPr>
              <w:rStyle w:val="a5"/>
            </w:rPr>
            <w:t xml:space="preserve"> of </w:t>
          </w:r>
          <w:r>
            <w:fldChar w:fldCharType="begin"/>
          </w:r>
          <w:r>
            <w:rPr>
              <w:rStyle w:val="a5"/>
            </w:rPr>
            <w:instrText xml:space="preserve"> NUMPAGES </w:instrText>
          </w:r>
          <w:r>
            <w:fldChar w:fldCharType="separate"/>
          </w:r>
          <w:r w:rsidR="00584FE2">
            <w:rPr>
              <w:rStyle w:val="a5"/>
              <w:noProof/>
            </w:rPr>
            <w:t>12</w:t>
          </w:r>
          <w:r>
            <w:fldChar w:fldCharType="end"/>
          </w:r>
        </w:p>
      </w:tc>
    </w:tr>
  </w:tbl>
  <w:p w14:paraId="6BBC3D31" w14:textId="77777777" w:rsidR="00D45D52" w:rsidRDefault="00D45D52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78E53A" w14:textId="77777777" w:rsidR="00196F0F" w:rsidRDefault="00196F0F">
      <w:pPr>
        <w:spacing w:line="240" w:lineRule="auto"/>
      </w:pPr>
      <w:r>
        <w:separator/>
      </w:r>
    </w:p>
  </w:footnote>
  <w:footnote w:type="continuationSeparator" w:id="0">
    <w:p w14:paraId="2450B8C5" w14:textId="77777777" w:rsidR="00196F0F" w:rsidRDefault="00196F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9643BC" w14:textId="77777777" w:rsidR="00D45D52" w:rsidRDefault="00011ED9">
    <w:pPr>
      <w:pStyle w:val="af0"/>
      <w:tabs>
        <w:tab w:val="clear" w:pos="8640"/>
        <w:tab w:val="left" w:pos="5730"/>
        <w:tab w:val="left" w:pos="5805"/>
        <w:tab w:val="right" w:pos="9360"/>
      </w:tabs>
      <w:rPr>
        <w:i/>
        <w:iCs/>
        <w:color w:val="808080"/>
        <w:sz w:val="32"/>
        <w:szCs w:val="32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57728" behindDoc="0" locked="1" layoutInCell="1" allowOverlap="1" wp14:anchorId="787C708F" wp14:editId="58F7129D">
              <wp:simplePos x="0" y="0"/>
              <wp:positionH relativeFrom="column">
                <wp:posOffset>-31750</wp:posOffset>
              </wp:positionH>
              <wp:positionV relativeFrom="paragraph">
                <wp:posOffset>304800</wp:posOffset>
              </wp:positionV>
              <wp:extent cx="4321175" cy="0"/>
              <wp:effectExtent l="0" t="0" r="0" b="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211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<w:pict>
            <v:line w14:anchorId="6AA94AFA"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5pt,24pt" to="337.75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" strokecolor="#969696">
              <w10:anchorlock/>
            </v:line>
          </w:pict>
        </mc:Fallback>
      </mc:AlternateContent>
    </w:r>
    <w:r w:rsidR="003506C8">
      <w:rPr>
        <w:b/>
        <w:bCs/>
        <w:i/>
        <w:iCs/>
        <w:color w:val="808080"/>
        <w:sz w:val="32"/>
        <w:szCs w:val="32"/>
        <w:lang w:eastAsia="zh-CN"/>
      </w:rPr>
      <w:t>Code</w:t>
    </w:r>
    <w:r w:rsidR="00D45D52">
      <w:rPr>
        <w:b/>
        <w:bCs/>
        <w:i/>
        <w:iCs/>
        <w:color w:val="808080"/>
        <w:sz w:val="32"/>
        <w:szCs w:val="32"/>
        <w:lang w:eastAsia="zh-CN"/>
      </w:rPr>
      <w:tab/>
    </w:r>
    <w:r w:rsidR="00D45D52">
      <w:rPr>
        <w:b/>
        <w:bCs/>
        <w:i/>
        <w:iCs/>
        <w:color w:val="808080"/>
        <w:sz w:val="32"/>
        <w:szCs w:val="32"/>
        <w:lang w:eastAsia="zh-CN"/>
      </w:rPr>
      <w:tab/>
    </w:r>
    <w:r w:rsidR="00D45D52">
      <w:rPr>
        <w:b/>
        <w:bCs/>
        <w:i/>
        <w:iCs/>
        <w:color w:val="808080"/>
        <w:sz w:val="32"/>
        <w:szCs w:val="32"/>
      </w:rPr>
      <w:tab/>
      <w:t xml:space="preserve"> </w:t>
    </w:r>
    <w:r>
      <w:rPr>
        <w:noProof/>
        <w:lang w:eastAsia="zh-CN"/>
      </w:rPr>
      <w:drawing>
        <wp:inline distT="0" distB="0" distL="0" distR="0" wp14:anchorId="1991E3D5" wp14:editId="0CDE3135">
          <wp:extent cx="1564640" cy="220345"/>
          <wp:effectExtent l="0" t="0" r="0" b="8255"/>
          <wp:docPr id="1" name="Imagen 1" descr="topcoder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topcoder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4640" cy="2203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FB16766" w14:textId="77777777" w:rsidR="00D45D52" w:rsidRDefault="00D45D52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BB16D40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5"/>
    <w:multiLevelType w:val="multilevel"/>
    <w:tmpl w:val="00000005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0000007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bullet"/>
      <w:lvlText w:val=""/>
      <w:lvlJc w:val="left"/>
      <w:pPr>
        <w:tabs>
          <w:tab w:val="num" w:pos="1224"/>
        </w:tabs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>
    <w:nsid w:val="00000009"/>
    <w:multiLevelType w:val="multilevel"/>
    <w:tmpl w:val="00000009"/>
    <w:lvl w:ilvl="0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>
    <w:nsid w:val="0000000F"/>
    <w:multiLevelType w:val="multilevel"/>
    <w:tmpl w:val="C98203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bullet"/>
      <w:lvlText w:val=""/>
      <w:lvlJc w:val="left"/>
      <w:pPr>
        <w:tabs>
          <w:tab w:val="num" w:pos="1224"/>
        </w:tabs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>
    <w:nsid w:val="01E26554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bullet"/>
      <w:lvlText w:val=""/>
      <w:lvlJc w:val="left"/>
      <w:pPr>
        <w:tabs>
          <w:tab w:val="num" w:pos="1224"/>
        </w:tabs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">
    <w:nsid w:val="0B155D89"/>
    <w:multiLevelType w:val="hybridMultilevel"/>
    <w:tmpl w:val="EE2CA3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D714855"/>
    <w:multiLevelType w:val="hybridMultilevel"/>
    <w:tmpl w:val="BAF27290"/>
    <w:lvl w:ilvl="0" w:tplc="B7CEE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0456CF9"/>
    <w:multiLevelType w:val="hybridMultilevel"/>
    <w:tmpl w:val="5FC46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A46ADF"/>
    <w:multiLevelType w:val="hybridMultilevel"/>
    <w:tmpl w:val="84EE420A"/>
    <w:lvl w:ilvl="0" w:tplc="92B80B5E">
      <w:start w:val="3"/>
      <w:numFmt w:val="bullet"/>
      <w:lvlText w:val="-"/>
      <w:lvlJc w:val="left"/>
      <w:pPr>
        <w:ind w:left="1080" w:hanging="360"/>
      </w:pPr>
      <w:rPr>
        <w:rFonts w:ascii="Arial" w:eastAsia="宋体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5EB0BF5"/>
    <w:multiLevelType w:val="hybridMultilevel"/>
    <w:tmpl w:val="9BAC93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C831AE"/>
    <w:multiLevelType w:val="hybridMultilevel"/>
    <w:tmpl w:val="2BBEA07E"/>
    <w:lvl w:ilvl="0" w:tplc="7674C9DA">
      <w:start w:val="1"/>
      <w:numFmt w:val="bullet"/>
      <w:lvlText w:val="-"/>
      <w:lvlJc w:val="left"/>
      <w:pPr>
        <w:ind w:left="1080" w:hanging="360"/>
      </w:pPr>
      <w:rPr>
        <w:rFonts w:ascii="Arial" w:eastAsia="宋体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DED45E0"/>
    <w:multiLevelType w:val="hybridMultilevel"/>
    <w:tmpl w:val="60E830DE"/>
    <w:lvl w:ilvl="0" w:tplc="039AA3D2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872" w:hanging="360"/>
      </w:pPr>
    </w:lvl>
    <w:lvl w:ilvl="2" w:tplc="2C0A001B" w:tentative="1">
      <w:start w:val="1"/>
      <w:numFmt w:val="lowerRoman"/>
      <w:lvlText w:val="%3."/>
      <w:lvlJc w:val="right"/>
      <w:pPr>
        <w:ind w:left="2592" w:hanging="180"/>
      </w:pPr>
    </w:lvl>
    <w:lvl w:ilvl="3" w:tplc="2C0A000F" w:tentative="1">
      <w:start w:val="1"/>
      <w:numFmt w:val="decimal"/>
      <w:lvlText w:val="%4."/>
      <w:lvlJc w:val="left"/>
      <w:pPr>
        <w:ind w:left="3312" w:hanging="360"/>
      </w:pPr>
    </w:lvl>
    <w:lvl w:ilvl="4" w:tplc="2C0A0019" w:tentative="1">
      <w:start w:val="1"/>
      <w:numFmt w:val="lowerLetter"/>
      <w:lvlText w:val="%5."/>
      <w:lvlJc w:val="left"/>
      <w:pPr>
        <w:ind w:left="4032" w:hanging="360"/>
      </w:pPr>
    </w:lvl>
    <w:lvl w:ilvl="5" w:tplc="2C0A001B" w:tentative="1">
      <w:start w:val="1"/>
      <w:numFmt w:val="lowerRoman"/>
      <w:lvlText w:val="%6."/>
      <w:lvlJc w:val="right"/>
      <w:pPr>
        <w:ind w:left="4752" w:hanging="180"/>
      </w:pPr>
    </w:lvl>
    <w:lvl w:ilvl="6" w:tplc="2C0A000F" w:tentative="1">
      <w:start w:val="1"/>
      <w:numFmt w:val="decimal"/>
      <w:lvlText w:val="%7."/>
      <w:lvlJc w:val="left"/>
      <w:pPr>
        <w:ind w:left="5472" w:hanging="360"/>
      </w:pPr>
    </w:lvl>
    <w:lvl w:ilvl="7" w:tplc="2C0A0019" w:tentative="1">
      <w:start w:val="1"/>
      <w:numFmt w:val="lowerLetter"/>
      <w:lvlText w:val="%8."/>
      <w:lvlJc w:val="left"/>
      <w:pPr>
        <w:ind w:left="6192" w:hanging="360"/>
      </w:pPr>
    </w:lvl>
    <w:lvl w:ilvl="8" w:tplc="2C0A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3">
    <w:nsid w:val="22F13177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bullet"/>
      <w:lvlText w:val=""/>
      <w:lvlJc w:val="left"/>
      <w:pPr>
        <w:tabs>
          <w:tab w:val="num" w:pos="1224"/>
        </w:tabs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>
    <w:nsid w:val="28E5139D"/>
    <w:multiLevelType w:val="hybridMultilevel"/>
    <w:tmpl w:val="A218E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D7B62A2"/>
    <w:multiLevelType w:val="hybridMultilevel"/>
    <w:tmpl w:val="9304A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5F76E6"/>
    <w:multiLevelType w:val="hybridMultilevel"/>
    <w:tmpl w:val="646AC16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3FC65A0F"/>
    <w:multiLevelType w:val="hybridMultilevel"/>
    <w:tmpl w:val="447A51A2"/>
    <w:lvl w:ilvl="0" w:tplc="3B50F332">
      <w:start w:val="1"/>
      <w:numFmt w:val="decimal"/>
      <w:lvlText w:val="%1)"/>
      <w:lvlJc w:val="left"/>
      <w:pPr>
        <w:ind w:left="720" w:hanging="360"/>
      </w:pPr>
      <w:rPr>
        <w:rFonts w:ascii="Arial" w:eastAsia="宋体" w:hAnsi="Arial" w:cs="Aria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D64C3C"/>
    <w:multiLevelType w:val="hybridMultilevel"/>
    <w:tmpl w:val="A218E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3F223E"/>
    <w:multiLevelType w:val="hybridMultilevel"/>
    <w:tmpl w:val="175C91AE"/>
    <w:lvl w:ilvl="0" w:tplc="A6A0BDC0">
      <w:start w:val="3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85D2733"/>
    <w:multiLevelType w:val="hybridMultilevel"/>
    <w:tmpl w:val="3D10183E"/>
    <w:lvl w:ilvl="0" w:tplc="000C2282">
      <w:start w:val="4"/>
      <w:numFmt w:val="bullet"/>
      <w:lvlText w:val="-"/>
      <w:lvlJc w:val="left"/>
      <w:pPr>
        <w:ind w:left="1152" w:hanging="360"/>
      </w:pPr>
      <w:rPr>
        <w:rFonts w:ascii="Arial" w:eastAsia="宋体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1">
    <w:nsid w:val="5AB21544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bullet"/>
      <w:lvlText w:val=""/>
      <w:lvlJc w:val="left"/>
      <w:pPr>
        <w:tabs>
          <w:tab w:val="num" w:pos="1224"/>
        </w:tabs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61AA6FEE"/>
    <w:multiLevelType w:val="hybridMultilevel"/>
    <w:tmpl w:val="7810A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220444"/>
    <w:multiLevelType w:val="hybridMultilevel"/>
    <w:tmpl w:val="858E0A20"/>
    <w:lvl w:ilvl="0" w:tplc="6B16ACB8">
      <w:start w:val="4"/>
      <w:numFmt w:val="bullet"/>
      <w:lvlText w:val="-"/>
      <w:lvlJc w:val="left"/>
      <w:pPr>
        <w:ind w:left="1152" w:hanging="360"/>
      </w:pPr>
      <w:rPr>
        <w:rFonts w:ascii="Arial" w:eastAsia="宋体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4">
    <w:nsid w:val="65566FF5"/>
    <w:multiLevelType w:val="hybridMultilevel"/>
    <w:tmpl w:val="BDB2FFB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5">
    <w:nsid w:val="65583DEA"/>
    <w:multiLevelType w:val="hybridMultilevel"/>
    <w:tmpl w:val="4496A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78C364A"/>
    <w:multiLevelType w:val="multilevel"/>
    <w:tmpl w:val="04104A0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7">
    <w:nsid w:val="68E15B7B"/>
    <w:multiLevelType w:val="hybridMultilevel"/>
    <w:tmpl w:val="9E56EEFC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EC6705C"/>
    <w:multiLevelType w:val="hybridMultilevel"/>
    <w:tmpl w:val="94003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2032001"/>
    <w:multiLevelType w:val="hybridMultilevel"/>
    <w:tmpl w:val="8F74C070"/>
    <w:lvl w:ilvl="0" w:tplc="474A33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77C46F7C"/>
    <w:multiLevelType w:val="multilevel"/>
    <w:tmpl w:val="34D4FD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7AE62A2F"/>
    <w:multiLevelType w:val="hybridMultilevel"/>
    <w:tmpl w:val="5FC46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DCE253C"/>
    <w:multiLevelType w:val="multilevel"/>
    <w:tmpl w:val="D78A540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>
    <w:nsid w:val="7DDF1C88"/>
    <w:multiLevelType w:val="hybridMultilevel"/>
    <w:tmpl w:val="46441056"/>
    <w:lvl w:ilvl="0" w:tplc="906E3E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10"/>
  </w:num>
  <w:num w:numId="5">
    <w:abstractNumId w:val="18"/>
  </w:num>
  <w:num w:numId="6">
    <w:abstractNumId w:val="14"/>
  </w:num>
  <w:num w:numId="7">
    <w:abstractNumId w:val="22"/>
  </w:num>
  <w:num w:numId="8">
    <w:abstractNumId w:val="28"/>
  </w:num>
  <w:num w:numId="9">
    <w:abstractNumId w:val="29"/>
  </w:num>
  <w:num w:numId="10">
    <w:abstractNumId w:val="15"/>
  </w:num>
  <w:num w:numId="11">
    <w:abstractNumId w:val="25"/>
  </w:num>
  <w:num w:numId="12">
    <w:abstractNumId w:val="31"/>
  </w:num>
  <w:num w:numId="13">
    <w:abstractNumId w:val="8"/>
  </w:num>
  <w:num w:numId="14">
    <w:abstractNumId w:val="0"/>
  </w:num>
  <w:num w:numId="15">
    <w:abstractNumId w:val="13"/>
  </w:num>
  <w:num w:numId="16">
    <w:abstractNumId w:val="16"/>
  </w:num>
  <w:num w:numId="17">
    <w:abstractNumId w:val="23"/>
  </w:num>
  <w:num w:numId="18">
    <w:abstractNumId w:val="20"/>
  </w:num>
  <w:num w:numId="19">
    <w:abstractNumId w:val="4"/>
  </w:num>
  <w:num w:numId="20">
    <w:abstractNumId w:val="32"/>
  </w:num>
  <w:num w:numId="21">
    <w:abstractNumId w:val="30"/>
  </w:num>
  <w:num w:numId="22">
    <w:abstractNumId w:val="9"/>
  </w:num>
  <w:num w:numId="23">
    <w:abstractNumId w:val="12"/>
  </w:num>
  <w:num w:numId="24">
    <w:abstractNumId w:val="7"/>
  </w:num>
  <w:num w:numId="25">
    <w:abstractNumId w:val="33"/>
  </w:num>
  <w:num w:numId="26">
    <w:abstractNumId w:val="11"/>
  </w:num>
  <w:num w:numId="27">
    <w:abstractNumId w:val="19"/>
  </w:num>
  <w:num w:numId="28">
    <w:abstractNumId w:val="26"/>
  </w:num>
  <w:num w:numId="29">
    <w:abstractNumId w:val="6"/>
  </w:num>
  <w:num w:numId="30">
    <w:abstractNumId w:val="17"/>
  </w:num>
  <w:num w:numId="31">
    <w:abstractNumId w:val="27"/>
  </w:num>
  <w:num w:numId="32">
    <w:abstractNumId w:val="21"/>
  </w:num>
  <w:num w:numId="33">
    <w:abstractNumId w:val="5"/>
  </w:num>
  <w:num w:numId="3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characterSpacingControl w:val="doNotCompress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73B"/>
    <w:rsid w:val="00003047"/>
    <w:rsid w:val="00004A2E"/>
    <w:rsid w:val="00005F61"/>
    <w:rsid w:val="000061E2"/>
    <w:rsid w:val="00007E84"/>
    <w:rsid w:val="00007FD6"/>
    <w:rsid w:val="00011ED9"/>
    <w:rsid w:val="000122EC"/>
    <w:rsid w:val="0001308A"/>
    <w:rsid w:val="000141A8"/>
    <w:rsid w:val="00016361"/>
    <w:rsid w:val="00017D81"/>
    <w:rsid w:val="0002037E"/>
    <w:rsid w:val="000226EF"/>
    <w:rsid w:val="00027413"/>
    <w:rsid w:val="000308F5"/>
    <w:rsid w:val="00031F75"/>
    <w:rsid w:val="00032784"/>
    <w:rsid w:val="00033688"/>
    <w:rsid w:val="00033AE3"/>
    <w:rsid w:val="000411DA"/>
    <w:rsid w:val="00043B1D"/>
    <w:rsid w:val="00045EE3"/>
    <w:rsid w:val="00052745"/>
    <w:rsid w:val="000531D8"/>
    <w:rsid w:val="0005352E"/>
    <w:rsid w:val="00053D8D"/>
    <w:rsid w:val="00060CDD"/>
    <w:rsid w:val="0006176D"/>
    <w:rsid w:val="00062C6B"/>
    <w:rsid w:val="00062E28"/>
    <w:rsid w:val="00063324"/>
    <w:rsid w:val="0006552A"/>
    <w:rsid w:val="0006751D"/>
    <w:rsid w:val="0007034D"/>
    <w:rsid w:val="000721B9"/>
    <w:rsid w:val="000724E3"/>
    <w:rsid w:val="000761AE"/>
    <w:rsid w:val="00076328"/>
    <w:rsid w:val="00080CB0"/>
    <w:rsid w:val="00083CEF"/>
    <w:rsid w:val="00084FA5"/>
    <w:rsid w:val="000876B4"/>
    <w:rsid w:val="00091C13"/>
    <w:rsid w:val="00092572"/>
    <w:rsid w:val="0009472D"/>
    <w:rsid w:val="000948E7"/>
    <w:rsid w:val="000A5F56"/>
    <w:rsid w:val="000B39B1"/>
    <w:rsid w:val="000C4CDD"/>
    <w:rsid w:val="000D07E0"/>
    <w:rsid w:val="000D187D"/>
    <w:rsid w:val="000D33FB"/>
    <w:rsid w:val="000D69C5"/>
    <w:rsid w:val="000E1E75"/>
    <w:rsid w:val="000E2EAE"/>
    <w:rsid w:val="000E37A4"/>
    <w:rsid w:val="000E380E"/>
    <w:rsid w:val="000E48E9"/>
    <w:rsid w:val="000F0518"/>
    <w:rsid w:val="000F2D49"/>
    <w:rsid w:val="000F5A44"/>
    <w:rsid w:val="000F6643"/>
    <w:rsid w:val="000F7B52"/>
    <w:rsid w:val="0010504B"/>
    <w:rsid w:val="00113B5A"/>
    <w:rsid w:val="001162A4"/>
    <w:rsid w:val="001204A4"/>
    <w:rsid w:val="0012229F"/>
    <w:rsid w:val="001243AF"/>
    <w:rsid w:val="00125041"/>
    <w:rsid w:val="00125DC8"/>
    <w:rsid w:val="00127546"/>
    <w:rsid w:val="001305D2"/>
    <w:rsid w:val="00134036"/>
    <w:rsid w:val="001352C9"/>
    <w:rsid w:val="00137572"/>
    <w:rsid w:val="00140F6C"/>
    <w:rsid w:val="00142BFE"/>
    <w:rsid w:val="001438D1"/>
    <w:rsid w:val="001509A0"/>
    <w:rsid w:val="00151DE6"/>
    <w:rsid w:val="00155624"/>
    <w:rsid w:val="00157C3A"/>
    <w:rsid w:val="00157E07"/>
    <w:rsid w:val="00160773"/>
    <w:rsid w:val="00163903"/>
    <w:rsid w:val="00164563"/>
    <w:rsid w:val="00164B37"/>
    <w:rsid w:val="00164E09"/>
    <w:rsid w:val="00164FDE"/>
    <w:rsid w:val="00165B53"/>
    <w:rsid w:val="00170529"/>
    <w:rsid w:val="00172A27"/>
    <w:rsid w:val="0017443A"/>
    <w:rsid w:val="00176D6F"/>
    <w:rsid w:val="00177DCD"/>
    <w:rsid w:val="00180B4F"/>
    <w:rsid w:val="00182496"/>
    <w:rsid w:val="00182C36"/>
    <w:rsid w:val="00182EE2"/>
    <w:rsid w:val="00182FF2"/>
    <w:rsid w:val="00186D90"/>
    <w:rsid w:val="00190C64"/>
    <w:rsid w:val="0019137E"/>
    <w:rsid w:val="001917E7"/>
    <w:rsid w:val="00191BD9"/>
    <w:rsid w:val="00192058"/>
    <w:rsid w:val="001930C9"/>
    <w:rsid w:val="00195A69"/>
    <w:rsid w:val="00196F0F"/>
    <w:rsid w:val="001A48EC"/>
    <w:rsid w:val="001A5CF9"/>
    <w:rsid w:val="001B11F5"/>
    <w:rsid w:val="001B1632"/>
    <w:rsid w:val="001B23C8"/>
    <w:rsid w:val="001B2D57"/>
    <w:rsid w:val="001B459E"/>
    <w:rsid w:val="001B65FB"/>
    <w:rsid w:val="001C1532"/>
    <w:rsid w:val="001C1DAD"/>
    <w:rsid w:val="001C2AC1"/>
    <w:rsid w:val="001C3035"/>
    <w:rsid w:val="001D0480"/>
    <w:rsid w:val="001D06FB"/>
    <w:rsid w:val="001D3F2F"/>
    <w:rsid w:val="001E07EA"/>
    <w:rsid w:val="001E33E6"/>
    <w:rsid w:val="001E4704"/>
    <w:rsid w:val="001F1AA6"/>
    <w:rsid w:val="001F1EF9"/>
    <w:rsid w:val="001F290F"/>
    <w:rsid w:val="001F5C41"/>
    <w:rsid w:val="00200D8A"/>
    <w:rsid w:val="00202BAB"/>
    <w:rsid w:val="00214055"/>
    <w:rsid w:val="00220746"/>
    <w:rsid w:val="0022355F"/>
    <w:rsid w:val="00224976"/>
    <w:rsid w:val="00225D80"/>
    <w:rsid w:val="0022749F"/>
    <w:rsid w:val="00233632"/>
    <w:rsid w:val="00235FE4"/>
    <w:rsid w:val="002367C5"/>
    <w:rsid w:val="00240AE3"/>
    <w:rsid w:val="00240E93"/>
    <w:rsid w:val="00241A6B"/>
    <w:rsid w:val="00241D6E"/>
    <w:rsid w:val="002421AE"/>
    <w:rsid w:val="0024365A"/>
    <w:rsid w:val="00244D64"/>
    <w:rsid w:val="0024637C"/>
    <w:rsid w:val="00247B6C"/>
    <w:rsid w:val="00247E14"/>
    <w:rsid w:val="00253F3D"/>
    <w:rsid w:val="00253F90"/>
    <w:rsid w:val="00254B97"/>
    <w:rsid w:val="002560F0"/>
    <w:rsid w:val="00257DD1"/>
    <w:rsid w:val="00260F92"/>
    <w:rsid w:val="002611FC"/>
    <w:rsid w:val="0026430E"/>
    <w:rsid w:val="00264EF6"/>
    <w:rsid w:val="0026661E"/>
    <w:rsid w:val="00266DA3"/>
    <w:rsid w:val="00271078"/>
    <w:rsid w:val="002722E1"/>
    <w:rsid w:val="002744FD"/>
    <w:rsid w:val="00275AEE"/>
    <w:rsid w:val="002761EF"/>
    <w:rsid w:val="002767ED"/>
    <w:rsid w:val="00276CDA"/>
    <w:rsid w:val="00276D31"/>
    <w:rsid w:val="00276D65"/>
    <w:rsid w:val="0028247F"/>
    <w:rsid w:val="00283158"/>
    <w:rsid w:val="00283482"/>
    <w:rsid w:val="00284706"/>
    <w:rsid w:val="00284BBF"/>
    <w:rsid w:val="002901E4"/>
    <w:rsid w:val="002904DA"/>
    <w:rsid w:val="00291EC6"/>
    <w:rsid w:val="00291F56"/>
    <w:rsid w:val="00294A46"/>
    <w:rsid w:val="00295105"/>
    <w:rsid w:val="002A0FDD"/>
    <w:rsid w:val="002A1603"/>
    <w:rsid w:val="002A50C1"/>
    <w:rsid w:val="002A6A31"/>
    <w:rsid w:val="002A6A77"/>
    <w:rsid w:val="002B1FDD"/>
    <w:rsid w:val="002B707B"/>
    <w:rsid w:val="002C56DE"/>
    <w:rsid w:val="002C5E0F"/>
    <w:rsid w:val="002C672E"/>
    <w:rsid w:val="002D3637"/>
    <w:rsid w:val="002D5090"/>
    <w:rsid w:val="002D56EA"/>
    <w:rsid w:val="002D6FAC"/>
    <w:rsid w:val="002E039F"/>
    <w:rsid w:val="002E655B"/>
    <w:rsid w:val="002E71DB"/>
    <w:rsid w:val="002F0B99"/>
    <w:rsid w:val="002F3139"/>
    <w:rsid w:val="0030277B"/>
    <w:rsid w:val="00304EDC"/>
    <w:rsid w:val="00312822"/>
    <w:rsid w:val="003137C2"/>
    <w:rsid w:val="00314A17"/>
    <w:rsid w:val="0031590E"/>
    <w:rsid w:val="00315E2E"/>
    <w:rsid w:val="003171A9"/>
    <w:rsid w:val="00321463"/>
    <w:rsid w:val="00321FC0"/>
    <w:rsid w:val="003234A5"/>
    <w:rsid w:val="00324809"/>
    <w:rsid w:val="00324A11"/>
    <w:rsid w:val="00324BBD"/>
    <w:rsid w:val="003255B2"/>
    <w:rsid w:val="003327C4"/>
    <w:rsid w:val="003343F5"/>
    <w:rsid w:val="00343AEF"/>
    <w:rsid w:val="00346EB8"/>
    <w:rsid w:val="00346FFF"/>
    <w:rsid w:val="003506C8"/>
    <w:rsid w:val="00354729"/>
    <w:rsid w:val="00356276"/>
    <w:rsid w:val="0036351E"/>
    <w:rsid w:val="00365526"/>
    <w:rsid w:val="00370AB7"/>
    <w:rsid w:val="00374038"/>
    <w:rsid w:val="00374871"/>
    <w:rsid w:val="00380451"/>
    <w:rsid w:val="003807A5"/>
    <w:rsid w:val="003811BC"/>
    <w:rsid w:val="00382905"/>
    <w:rsid w:val="00383254"/>
    <w:rsid w:val="0038531D"/>
    <w:rsid w:val="003862BD"/>
    <w:rsid w:val="00394413"/>
    <w:rsid w:val="003A2848"/>
    <w:rsid w:val="003A3447"/>
    <w:rsid w:val="003A3B55"/>
    <w:rsid w:val="003A4168"/>
    <w:rsid w:val="003A71F6"/>
    <w:rsid w:val="003B29EE"/>
    <w:rsid w:val="003B4D75"/>
    <w:rsid w:val="003C3D2D"/>
    <w:rsid w:val="003C63D3"/>
    <w:rsid w:val="003C6CD9"/>
    <w:rsid w:val="003C7AFC"/>
    <w:rsid w:val="003D1C6B"/>
    <w:rsid w:val="003D6CD2"/>
    <w:rsid w:val="003D7B04"/>
    <w:rsid w:val="003F0509"/>
    <w:rsid w:val="003F3D8C"/>
    <w:rsid w:val="003F5793"/>
    <w:rsid w:val="004073F2"/>
    <w:rsid w:val="00410374"/>
    <w:rsid w:val="004115F4"/>
    <w:rsid w:val="0041184B"/>
    <w:rsid w:val="00411F3C"/>
    <w:rsid w:val="00415470"/>
    <w:rsid w:val="00416D9F"/>
    <w:rsid w:val="00417EEA"/>
    <w:rsid w:val="00423A42"/>
    <w:rsid w:val="004268DE"/>
    <w:rsid w:val="00431704"/>
    <w:rsid w:val="00431C3A"/>
    <w:rsid w:val="00432710"/>
    <w:rsid w:val="00432E22"/>
    <w:rsid w:val="00433A90"/>
    <w:rsid w:val="00441E21"/>
    <w:rsid w:val="00442A56"/>
    <w:rsid w:val="00444D43"/>
    <w:rsid w:val="00445874"/>
    <w:rsid w:val="0044620B"/>
    <w:rsid w:val="0044676F"/>
    <w:rsid w:val="0045133F"/>
    <w:rsid w:val="00453F25"/>
    <w:rsid w:val="00454572"/>
    <w:rsid w:val="00455350"/>
    <w:rsid w:val="004553D4"/>
    <w:rsid w:val="00455C18"/>
    <w:rsid w:val="00460F2B"/>
    <w:rsid w:val="004627A5"/>
    <w:rsid w:val="00465EC5"/>
    <w:rsid w:val="00465FE3"/>
    <w:rsid w:val="00467597"/>
    <w:rsid w:val="00471F49"/>
    <w:rsid w:val="004724C8"/>
    <w:rsid w:val="00473BA9"/>
    <w:rsid w:val="00476BA7"/>
    <w:rsid w:val="00477712"/>
    <w:rsid w:val="0047788D"/>
    <w:rsid w:val="00482E70"/>
    <w:rsid w:val="004871AF"/>
    <w:rsid w:val="00487EC2"/>
    <w:rsid w:val="00493118"/>
    <w:rsid w:val="0049745A"/>
    <w:rsid w:val="00497829"/>
    <w:rsid w:val="004A012B"/>
    <w:rsid w:val="004A084B"/>
    <w:rsid w:val="004A12DD"/>
    <w:rsid w:val="004A41AA"/>
    <w:rsid w:val="004A72D4"/>
    <w:rsid w:val="004B0AA4"/>
    <w:rsid w:val="004B454A"/>
    <w:rsid w:val="004B4EC0"/>
    <w:rsid w:val="004B5D5E"/>
    <w:rsid w:val="004C02EF"/>
    <w:rsid w:val="004C1282"/>
    <w:rsid w:val="004C1924"/>
    <w:rsid w:val="004C2416"/>
    <w:rsid w:val="004C2CCB"/>
    <w:rsid w:val="004C3DA8"/>
    <w:rsid w:val="004C3EC9"/>
    <w:rsid w:val="004C5315"/>
    <w:rsid w:val="004D65EF"/>
    <w:rsid w:val="004D7975"/>
    <w:rsid w:val="004E012F"/>
    <w:rsid w:val="004E175A"/>
    <w:rsid w:val="004E17C1"/>
    <w:rsid w:val="004E1BE6"/>
    <w:rsid w:val="004E51EE"/>
    <w:rsid w:val="004F19F7"/>
    <w:rsid w:val="004F36A3"/>
    <w:rsid w:val="004F39D3"/>
    <w:rsid w:val="004F57FE"/>
    <w:rsid w:val="00501E9A"/>
    <w:rsid w:val="00504031"/>
    <w:rsid w:val="0050518D"/>
    <w:rsid w:val="00506D6E"/>
    <w:rsid w:val="0050701E"/>
    <w:rsid w:val="0050707E"/>
    <w:rsid w:val="00510A74"/>
    <w:rsid w:val="0051141B"/>
    <w:rsid w:val="005208A1"/>
    <w:rsid w:val="005213EA"/>
    <w:rsid w:val="0052577E"/>
    <w:rsid w:val="00527ED3"/>
    <w:rsid w:val="0053152A"/>
    <w:rsid w:val="0053185D"/>
    <w:rsid w:val="005322E5"/>
    <w:rsid w:val="00532FEA"/>
    <w:rsid w:val="00533C3D"/>
    <w:rsid w:val="00536334"/>
    <w:rsid w:val="00540816"/>
    <w:rsid w:val="00540D93"/>
    <w:rsid w:val="00540F7D"/>
    <w:rsid w:val="00547278"/>
    <w:rsid w:val="00550D05"/>
    <w:rsid w:val="00553594"/>
    <w:rsid w:val="00553896"/>
    <w:rsid w:val="005543E1"/>
    <w:rsid w:val="00560F37"/>
    <w:rsid w:val="00561657"/>
    <w:rsid w:val="005653B6"/>
    <w:rsid w:val="00565576"/>
    <w:rsid w:val="0056684D"/>
    <w:rsid w:val="005669F7"/>
    <w:rsid w:val="00567149"/>
    <w:rsid w:val="00570317"/>
    <w:rsid w:val="00573D65"/>
    <w:rsid w:val="00577C2C"/>
    <w:rsid w:val="00580754"/>
    <w:rsid w:val="0058083D"/>
    <w:rsid w:val="00584128"/>
    <w:rsid w:val="00584F5D"/>
    <w:rsid w:val="00584FE2"/>
    <w:rsid w:val="0059049B"/>
    <w:rsid w:val="00590961"/>
    <w:rsid w:val="00590C9E"/>
    <w:rsid w:val="00592F42"/>
    <w:rsid w:val="00596EF0"/>
    <w:rsid w:val="0059754D"/>
    <w:rsid w:val="005A432B"/>
    <w:rsid w:val="005A66B9"/>
    <w:rsid w:val="005B0A53"/>
    <w:rsid w:val="005B1E04"/>
    <w:rsid w:val="005B32AC"/>
    <w:rsid w:val="005B4938"/>
    <w:rsid w:val="005B4B36"/>
    <w:rsid w:val="005B5923"/>
    <w:rsid w:val="005B7772"/>
    <w:rsid w:val="005B7DC6"/>
    <w:rsid w:val="005B7E59"/>
    <w:rsid w:val="005C05D9"/>
    <w:rsid w:val="005C1CF4"/>
    <w:rsid w:val="005C35F6"/>
    <w:rsid w:val="005D3427"/>
    <w:rsid w:val="005D71AA"/>
    <w:rsid w:val="005E0794"/>
    <w:rsid w:val="005E0BEB"/>
    <w:rsid w:val="005E1488"/>
    <w:rsid w:val="005E402B"/>
    <w:rsid w:val="005E41AB"/>
    <w:rsid w:val="005E4A82"/>
    <w:rsid w:val="005E4FFA"/>
    <w:rsid w:val="005F2348"/>
    <w:rsid w:val="005F3765"/>
    <w:rsid w:val="005F5AB0"/>
    <w:rsid w:val="005F6509"/>
    <w:rsid w:val="005F7A29"/>
    <w:rsid w:val="00602CA0"/>
    <w:rsid w:val="006045A4"/>
    <w:rsid w:val="0060597E"/>
    <w:rsid w:val="0060609F"/>
    <w:rsid w:val="00606878"/>
    <w:rsid w:val="00612220"/>
    <w:rsid w:val="006124B5"/>
    <w:rsid w:val="00612D41"/>
    <w:rsid w:val="00617211"/>
    <w:rsid w:val="00617B7E"/>
    <w:rsid w:val="00621021"/>
    <w:rsid w:val="00622F8C"/>
    <w:rsid w:val="00627EB2"/>
    <w:rsid w:val="006312FF"/>
    <w:rsid w:val="0063150A"/>
    <w:rsid w:val="0063569A"/>
    <w:rsid w:val="00635D2B"/>
    <w:rsid w:val="00635ECE"/>
    <w:rsid w:val="00635F7D"/>
    <w:rsid w:val="006372A9"/>
    <w:rsid w:val="00640540"/>
    <w:rsid w:val="006428F6"/>
    <w:rsid w:val="00644DCA"/>
    <w:rsid w:val="0065204F"/>
    <w:rsid w:val="006531C0"/>
    <w:rsid w:val="00662AEA"/>
    <w:rsid w:val="0066521E"/>
    <w:rsid w:val="006666BD"/>
    <w:rsid w:val="006677A7"/>
    <w:rsid w:val="0067268C"/>
    <w:rsid w:val="006726D0"/>
    <w:rsid w:val="006765D8"/>
    <w:rsid w:val="00684C04"/>
    <w:rsid w:val="00685FC0"/>
    <w:rsid w:val="00686410"/>
    <w:rsid w:val="00687EB8"/>
    <w:rsid w:val="00693F1E"/>
    <w:rsid w:val="00695624"/>
    <w:rsid w:val="006A25FD"/>
    <w:rsid w:val="006A61F8"/>
    <w:rsid w:val="006A63E5"/>
    <w:rsid w:val="006A7E03"/>
    <w:rsid w:val="006A7E70"/>
    <w:rsid w:val="006B03F1"/>
    <w:rsid w:val="006B28DE"/>
    <w:rsid w:val="006B3BAC"/>
    <w:rsid w:val="006B5085"/>
    <w:rsid w:val="006B57F1"/>
    <w:rsid w:val="006B6742"/>
    <w:rsid w:val="006B70AE"/>
    <w:rsid w:val="006B74E1"/>
    <w:rsid w:val="006C0F6C"/>
    <w:rsid w:val="006C12EF"/>
    <w:rsid w:val="006C29A9"/>
    <w:rsid w:val="006D25D6"/>
    <w:rsid w:val="006D2D7C"/>
    <w:rsid w:val="006D5C2C"/>
    <w:rsid w:val="006D786A"/>
    <w:rsid w:val="006E2F6A"/>
    <w:rsid w:val="006E4C6D"/>
    <w:rsid w:val="006E7C12"/>
    <w:rsid w:val="006F2BE8"/>
    <w:rsid w:val="006F5C2C"/>
    <w:rsid w:val="00700643"/>
    <w:rsid w:val="00701AFD"/>
    <w:rsid w:val="00701E65"/>
    <w:rsid w:val="00702F1C"/>
    <w:rsid w:val="00704339"/>
    <w:rsid w:val="007045C5"/>
    <w:rsid w:val="00704F60"/>
    <w:rsid w:val="007053C0"/>
    <w:rsid w:val="0070671D"/>
    <w:rsid w:val="0070710A"/>
    <w:rsid w:val="00707798"/>
    <w:rsid w:val="0071083E"/>
    <w:rsid w:val="00713D28"/>
    <w:rsid w:val="0071488C"/>
    <w:rsid w:val="00715C3C"/>
    <w:rsid w:val="00716FDB"/>
    <w:rsid w:val="007170C8"/>
    <w:rsid w:val="00717EB2"/>
    <w:rsid w:val="0072376B"/>
    <w:rsid w:val="00726562"/>
    <w:rsid w:val="007271F1"/>
    <w:rsid w:val="007313CA"/>
    <w:rsid w:val="007316A6"/>
    <w:rsid w:val="00734AD0"/>
    <w:rsid w:val="00734C4B"/>
    <w:rsid w:val="00736559"/>
    <w:rsid w:val="0074053B"/>
    <w:rsid w:val="0074146B"/>
    <w:rsid w:val="0075156A"/>
    <w:rsid w:val="007533E9"/>
    <w:rsid w:val="00754E2B"/>
    <w:rsid w:val="00762836"/>
    <w:rsid w:val="00767A5F"/>
    <w:rsid w:val="00772E9F"/>
    <w:rsid w:val="00774E58"/>
    <w:rsid w:val="007800BD"/>
    <w:rsid w:val="00780E30"/>
    <w:rsid w:val="00783126"/>
    <w:rsid w:val="00783C1B"/>
    <w:rsid w:val="00784207"/>
    <w:rsid w:val="007917F0"/>
    <w:rsid w:val="00793E5D"/>
    <w:rsid w:val="0079549C"/>
    <w:rsid w:val="007978D7"/>
    <w:rsid w:val="007A31FA"/>
    <w:rsid w:val="007A3F57"/>
    <w:rsid w:val="007A4096"/>
    <w:rsid w:val="007A598F"/>
    <w:rsid w:val="007B03BB"/>
    <w:rsid w:val="007B1823"/>
    <w:rsid w:val="007B4CE2"/>
    <w:rsid w:val="007B6216"/>
    <w:rsid w:val="007B7062"/>
    <w:rsid w:val="007B786F"/>
    <w:rsid w:val="007B7D32"/>
    <w:rsid w:val="007C2279"/>
    <w:rsid w:val="007C4E49"/>
    <w:rsid w:val="007C62AB"/>
    <w:rsid w:val="007D4EB7"/>
    <w:rsid w:val="007D54EA"/>
    <w:rsid w:val="007D749A"/>
    <w:rsid w:val="007E10EF"/>
    <w:rsid w:val="007E3B2C"/>
    <w:rsid w:val="007E4DF4"/>
    <w:rsid w:val="007E6570"/>
    <w:rsid w:val="007E6B5B"/>
    <w:rsid w:val="007E7697"/>
    <w:rsid w:val="007F0B4A"/>
    <w:rsid w:val="007F0D47"/>
    <w:rsid w:val="007F6C3D"/>
    <w:rsid w:val="007F79FE"/>
    <w:rsid w:val="008005D3"/>
    <w:rsid w:val="00802C1D"/>
    <w:rsid w:val="00807DD9"/>
    <w:rsid w:val="0081141E"/>
    <w:rsid w:val="00812E83"/>
    <w:rsid w:val="008136BE"/>
    <w:rsid w:val="0081374A"/>
    <w:rsid w:val="0081466D"/>
    <w:rsid w:val="00814A0E"/>
    <w:rsid w:val="008167B9"/>
    <w:rsid w:val="00817533"/>
    <w:rsid w:val="008209A5"/>
    <w:rsid w:val="00826522"/>
    <w:rsid w:val="00827407"/>
    <w:rsid w:val="008279E9"/>
    <w:rsid w:val="0083060E"/>
    <w:rsid w:val="008311B1"/>
    <w:rsid w:val="00831A58"/>
    <w:rsid w:val="0083290E"/>
    <w:rsid w:val="00833CA6"/>
    <w:rsid w:val="00835B43"/>
    <w:rsid w:val="00841C57"/>
    <w:rsid w:val="00842640"/>
    <w:rsid w:val="0084417D"/>
    <w:rsid w:val="0084521C"/>
    <w:rsid w:val="00845260"/>
    <w:rsid w:val="00852816"/>
    <w:rsid w:val="00855FA3"/>
    <w:rsid w:val="008664C8"/>
    <w:rsid w:val="00866B7A"/>
    <w:rsid w:val="0087475D"/>
    <w:rsid w:val="008764DD"/>
    <w:rsid w:val="0088128C"/>
    <w:rsid w:val="0088486B"/>
    <w:rsid w:val="0089319E"/>
    <w:rsid w:val="00893DB8"/>
    <w:rsid w:val="008A3277"/>
    <w:rsid w:val="008A3D95"/>
    <w:rsid w:val="008A583C"/>
    <w:rsid w:val="008A69D2"/>
    <w:rsid w:val="008A6A75"/>
    <w:rsid w:val="008B29EA"/>
    <w:rsid w:val="008B3492"/>
    <w:rsid w:val="008B476B"/>
    <w:rsid w:val="008C0679"/>
    <w:rsid w:val="008C219D"/>
    <w:rsid w:val="008C22D0"/>
    <w:rsid w:val="008C2DE8"/>
    <w:rsid w:val="008C7ED3"/>
    <w:rsid w:val="008D03CF"/>
    <w:rsid w:val="008D06AA"/>
    <w:rsid w:val="008D215D"/>
    <w:rsid w:val="008D3917"/>
    <w:rsid w:val="008D5B9C"/>
    <w:rsid w:val="008E004E"/>
    <w:rsid w:val="008E3CA6"/>
    <w:rsid w:val="008E4BF8"/>
    <w:rsid w:val="008F22DA"/>
    <w:rsid w:val="008F476A"/>
    <w:rsid w:val="008F7AD9"/>
    <w:rsid w:val="00902272"/>
    <w:rsid w:val="009025AF"/>
    <w:rsid w:val="00902EF4"/>
    <w:rsid w:val="0090317E"/>
    <w:rsid w:val="009114DA"/>
    <w:rsid w:val="009116E7"/>
    <w:rsid w:val="00912798"/>
    <w:rsid w:val="00912B34"/>
    <w:rsid w:val="00916450"/>
    <w:rsid w:val="00920EAA"/>
    <w:rsid w:val="00921127"/>
    <w:rsid w:val="009306F8"/>
    <w:rsid w:val="00931C8E"/>
    <w:rsid w:val="00931F2A"/>
    <w:rsid w:val="009332CA"/>
    <w:rsid w:val="00937F16"/>
    <w:rsid w:val="00947453"/>
    <w:rsid w:val="00950F95"/>
    <w:rsid w:val="00951205"/>
    <w:rsid w:val="00952BCA"/>
    <w:rsid w:val="0095379F"/>
    <w:rsid w:val="0095748B"/>
    <w:rsid w:val="00963560"/>
    <w:rsid w:val="009648AB"/>
    <w:rsid w:val="00971FDC"/>
    <w:rsid w:val="00972150"/>
    <w:rsid w:val="00973304"/>
    <w:rsid w:val="009756C0"/>
    <w:rsid w:val="009800A4"/>
    <w:rsid w:val="009821C9"/>
    <w:rsid w:val="00982A45"/>
    <w:rsid w:val="009835B4"/>
    <w:rsid w:val="0098585C"/>
    <w:rsid w:val="00985B32"/>
    <w:rsid w:val="009916CE"/>
    <w:rsid w:val="009A6458"/>
    <w:rsid w:val="009B115D"/>
    <w:rsid w:val="009B5145"/>
    <w:rsid w:val="009B783E"/>
    <w:rsid w:val="009C174C"/>
    <w:rsid w:val="009C21D6"/>
    <w:rsid w:val="009C378D"/>
    <w:rsid w:val="009C37AF"/>
    <w:rsid w:val="009C514C"/>
    <w:rsid w:val="009C713E"/>
    <w:rsid w:val="009C7AA3"/>
    <w:rsid w:val="009D11B4"/>
    <w:rsid w:val="009D3771"/>
    <w:rsid w:val="009D62FB"/>
    <w:rsid w:val="009E0FB0"/>
    <w:rsid w:val="009E351B"/>
    <w:rsid w:val="009E42D5"/>
    <w:rsid w:val="009E47EB"/>
    <w:rsid w:val="009E754D"/>
    <w:rsid w:val="009E7C34"/>
    <w:rsid w:val="009F007E"/>
    <w:rsid w:val="009F0957"/>
    <w:rsid w:val="009F5EB1"/>
    <w:rsid w:val="00A00D10"/>
    <w:rsid w:val="00A040BA"/>
    <w:rsid w:val="00A07C47"/>
    <w:rsid w:val="00A14337"/>
    <w:rsid w:val="00A14B39"/>
    <w:rsid w:val="00A16855"/>
    <w:rsid w:val="00A17B0E"/>
    <w:rsid w:val="00A20E2D"/>
    <w:rsid w:val="00A220FC"/>
    <w:rsid w:val="00A2458D"/>
    <w:rsid w:val="00A27D86"/>
    <w:rsid w:val="00A33832"/>
    <w:rsid w:val="00A372BB"/>
    <w:rsid w:val="00A407CE"/>
    <w:rsid w:val="00A508B6"/>
    <w:rsid w:val="00A53E39"/>
    <w:rsid w:val="00A54ED8"/>
    <w:rsid w:val="00A55303"/>
    <w:rsid w:val="00A556AF"/>
    <w:rsid w:val="00A612C4"/>
    <w:rsid w:val="00A6421E"/>
    <w:rsid w:val="00A64CE8"/>
    <w:rsid w:val="00A65A49"/>
    <w:rsid w:val="00A709CB"/>
    <w:rsid w:val="00A734F2"/>
    <w:rsid w:val="00A73D1E"/>
    <w:rsid w:val="00A7647A"/>
    <w:rsid w:val="00A76956"/>
    <w:rsid w:val="00A83F70"/>
    <w:rsid w:val="00A84222"/>
    <w:rsid w:val="00A85B02"/>
    <w:rsid w:val="00A923DD"/>
    <w:rsid w:val="00A92D52"/>
    <w:rsid w:val="00A92F9E"/>
    <w:rsid w:val="00A940E6"/>
    <w:rsid w:val="00A952AB"/>
    <w:rsid w:val="00A95ABD"/>
    <w:rsid w:val="00A97904"/>
    <w:rsid w:val="00AA0D72"/>
    <w:rsid w:val="00AA266E"/>
    <w:rsid w:val="00AB4539"/>
    <w:rsid w:val="00AC1521"/>
    <w:rsid w:val="00AC23FD"/>
    <w:rsid w:val="00AC35B3"/>
    <w:rsid w:val="00AC37D6"/>
    <w:rsid w:val="00AC3A20"/>
    <w:rsid w:val="00AC57FF"/>
    <w:rsid w:val="00AD0810"/>
    <w:rsid w:val="00AD0FF8"/>
    <w:rsid w:val="00AD2986"/>
    <w:rsid w:val="00AD337A"/>
    <w:rsid w:val="00AD3A44"/>
    <w:rsid w:val="00AD51A6"/>
    <w:rsid w:val="00AD5294"/>
    <w:rsid w:val="00AD7879"/>
    <w:rsid w:val="00AE0D8D"/>
    <w:rsid w:val="00AE1C17"/>
    <w:rsid w:val="00AE4383"/>
    <w:rsid w:val="00AE5BAD"/>
    <w:rsid w:val="00AE7494"/>
    <w:rsid w:val="00AF0B5C"/>
    <w:rsid w:val="00AF1459"/>
    <w:rsid w:val="00AF6DE4"/>
    <w:rsid w:val="00AF701E"/>
    <w:rsid w:val="00B020AA"/>
    <w:rsid w:val="00B06572"/>
    <w:rsid w:val="00B13AC6"/>
    <w:rsid w:val="00B17061"/>
    <w:rsid w:val="00B22770"/>
    <w:rsid w:val="00B2394E"/>
    <w:rsid w:val="00B25F10"/>
    <w:rsid w:val="00B34468"/>
    <w:rsid w:val="00B36EA5"/>
    <w:rsid w:val="00B37DEA"/>
    <w:rsid w:val="00B455CB"/>
    <w:rsid w:val="00B46970"/>
    <w:rsid w:val="00B50D6B"/>
    <w:rsid w:val="00B531B6"/>
    <w:rsid w:val="00B552F6"/>
    <w:rsid w:val="00B60A73"/>
    <w:rsid w:val="00B62407"/>
    <w:rsid w:val="00B640B0"/>
    <w:rsid w:val="00B65436"/>
    <w:rsid w:val="00B70958"/>
    <w:rsid w:val="00B727B2"/>
    <w:rsid w:val="00B758B4"/>
    <w:rsid w:val="00B758D3"/>
    <w:rsid w:val="00B80298"/>
    <w:rsid w:val="00B819DD"/>
    <w:rsid w:val="00B8314E"/>
    <w:rsid w:val="00B83775"/>
    <w:rsid w:val="00B85141"/>
    <w:rsid w:val="00B85982"/>
    <w:rsid w:val="00B86888"/>
    <w:rsid w:val="00B93EFA"/>
    <w:rsid w:val="00B9403E"/>
    <w:rsid w:val="00B9670A"/>
    <w:rsid w:val="00BA1835"/>
    <w:rsid w:val="00BA2409"/>
    <w:rsid w:val="00BA2F90"/>
    <w:rsid w:val="00BA330C"/>
    <w:rsid w:val="00BA6AF3"/>
    <w:rsid w:val="00BA74E7"/>
    <w:rsid w:val="00BB3785"/>
    <w:rsid w:val="00BB3E49"/>
    <w:rsid w:val="00BB3FEA"/>
    <w:rsid w:val="00BB47B1"/>
    <w:rsid w:val="00BB53DB"/>
    <w:rsid w:val="00BC2551"/>
    <w:rsid w:val="00BC28ED"/>
    <w:rsid w:val="00BC6BAB"/>
    <w:rsid w:val="00BC7C46"/>
    <w:rsid w:val="00BD4216"/>
    <w:rsid w:val="00BD4928"/>
    <w:rsid w:val="00BD4DB2"/>
    <w:rsid w:val="00BD5536"/>
    <w:rsid w:val="00BE0993"/>
    <w:rsid w:val="00BE113E"/>
    <w:rsid w:val="00BE227E"/>
    <w:rsid w:val="00BE2D25"/>
    <w:rsid w:val="00BE3718"/>
    <w:rsid w:val="00BE4946"/>
    <w:rsid w:val="00BF035B"/>
    <w:rsid w:val="00BF14A0"/>
    <w:rsid w:val="00BF1B2C"/>
    <w:rsid w:val="00BF2DC5"/>
    <w:rsid w:val="00BF3881"/>
    <w:rsid w:val="00C10C4D"/>
    <w:rsid w:val="00C1141F"/>
    <w:rsid w:val="00C116FC"/>
    <w:rsid w:val="00C118C3"/>
    <w:rsid w:val="00C11C49"/>
    <w:rsid w:val="00C12117"/>
    <w:rsid w:val="00C12B69"/>
    <w:rsid w:val="00C15839"/>
    <w:rsid w:val="00C15DDC"/>
    <w:rsid w:val="00C210BD"/>
    <w:rsid w:val="00C220FC"/>
    <w:rsid w:val="00C335D0"/>
    <w:rsid w:val="00C3451E"/>
    <w:rsid w:val="00C40305"/>
    <w:rsid w:val="00C4091B"/>
    <w:rsid w:val="00C409A3"/>
    <w:rsid w:val="00C41209"/>
    <w:rsid w:val="00C42C6E"/>
    <w:rsid w:val="00C43B62"/>
    <w:rsid w:val="00C516C5"/>
    <w:rsid w:val="00C544BC"/>
    <w:rsid w:val="00C56E1E"/>
    <w:rsid w:val="00C60717"/>
    <w:rsid w:val="00C60A7D"/>
    <w:rsid w:val="00C60FA3"/>
    <w:rsid w:val="00C63908"/>
    <w:rsid w:val="00C65108"/>
    <w:rsid w:val="00C714C1"/>
    <w:rsid w:val="00C7224B"/>
    <w:rsid w:val="00C72CA6"/>
    <w:rsid w:val="00C73252"/>
    <w:rsid w:val="00C74A5D"/>
    <w:rsid w:val="00C76832"/>
    <w:rsid w:val="00C76D77"/>
    <w:rsid w:val="00C800D6"/>
    <w:rsid w:val="00C8018B"/>
    <w:rsid w:val="00C810B6"/>
    <w:rsid w:val="00C83757"/>
    <w:rsid w:val="00C9349F"/>
    <w:rsid w:val="00C95506"/>
    <w:rsid w:val="00C955F8"/>
    <w:rsid w:val="00C96C4F"/>
    <w:rsid w:val="00CA2243"/>
    <w:rsid w:val="00CA22FF"/>
    <w:rsid w:val="00CA2630"/>
    <w:rsid w:val="00CB1EC4"/>
    <w:rsid w:val="00CB1EE1"/>
    <w:rsid w:val="00CB56F8"/>
    <w:rsid w:val="00CB665D"/>
    <w:rsid w:val="00CB7E0D"/>
    <w:rsid w:val="00CC67B7"/>
    <w:rsid w:val="00CC7A39"/>
    <w:rsid w:val="00CD18C1"/>
    <w:rsid w:val="00CD3FDC"/>
    <w:rsid w:val="00CD5DC1"/>
    <w:rsid w:val="00CD6F31"/>
    <w:rsid w:val="00CE1068"/>
    <w:rsid w:val="00CE449C"/>
    <w:rsid w:val="00CE7CA6"/>
    <w:rsid w:val="00CF045B"/>
    <w:rsid w:val="00CF17B4"/>
    <w:rsid w:val="00CF24F2"/>
    <w:rsid w:val="00CF2568"/>
    <w:rsid w:val="00CF4FCC"/>
    <w:rsid w:val="00CF60C6"/>
    <w:rsid w:val="00CF691D"/>
    <w:rsid w:val="00CF7247"/>
    <w:rsid w:val="00CF72C1"/>
    <w:rsid w:val="00CF74C4"/>
    <w:rsid w:val="00D054B9"/>
    <w:rsid w:val="00D10769"/>
    <w:rsid w:val="00D1187D"/>
    <w:rsid w:val="00D1249B"/>
    <w:rsid w:val="00D14DC1"/>
    <w:rsid w:val="00D16651"/>
    <w:rsid w:val="00D23E06"/>
    <w:rsid w:val="00D25165"/>
    <w:rsid w:val="00D319D5"/>
    <w:rsid w:val="00D33D58"/>
    <w:rsid w:val="00D35698"/>
    <w:rsid w:val="00D376BD"/>
    <w:rsid w:val="00D37BAE"/>
    <w:rsid w:val="00D402DA"/>
    <w:rsid w:val="00D4118B"/>
    <w:rsid w:val="00D4375C"/>
    <w:rsid w:val="00D458FB"/>
    <w:rsid w:val="00D45AEC"/>
    <w:rsid w:val="00D45D52"/>
    <w:rsid w:val="00D46D42"/>
    <w:rsid w:val="00D53330"/>
    <w:rsid w:val="00D545ED"/>
    <w:rsid w:val="00D60720"/>
    <w:rsid w:val="00D67A82"/>
    <w:rsid w:val="00D67F89"/>
    <w:rsid w:val="00D70B07"/>
    <w:rsid w:val="00D736FA"/>
    <w:rsid w:val="00D76F4E"/>
    <w:rsid w:val="00D8188A"/>
    <w:rsid w:val="00D81EC9"/>
    <w:rsid w:val="00D84F42"/>
    <w:rsid w:val="00D85D05"/>
    <w:rsid w:val="00D907D1"/>
    <w:rsid w:val="00D96486"/>
    <w:rsid w:val="00D97CB7"/>
    <w:rsid w:val="00D97E99"/>
    <w:rsid w:val="00DA22FD"/>
    <w:rsid w:val="00DA248F"/>
    <w:rsid w:val="00DA7945"/>
    <w:rsid w:val="00DB0850"/>
    <w:rsid w:val="00DB0AC0"/>
    <w:rsid w:val="00DB3B1C"/>
    <w:rsid w:val="00DB5F1F"/>
    <w:rsid w:val="00DB7646"/>
    <w:rsid w:val="00DC10D4"/>
    <w:rsid w:val="00DC4E35"/>
    <w:rsid w:val="00DC6B8D"/>
    <w:rsid w:val="00DD0138"/>
    <w:rsid w:val="00DD1247"/>
    <w:rsid w:val="00DD1638"/>
    <w:rsid w:val="00DD21BA"/>
    <w:rsid w:val="00DD4761"/>
    <w:rsid w:val="00DD4CDE"/>
    <w:rsid w:val="00DD6654"/>
    <w:rsid w:val="00DD69AB"/>
    <w:rsid w:val="00DD7825"/>
    <w:rsid w:val="00DE0687"/>
    <w:rsid w:val="00DE639C"/>
    <w:rsid w:val="00DE7F32"/>
    <w:rsid w:val="00DF0DBC"/>
    <w:rsid w:val="00DF0E69"/>
    <w:rsid w:val="00DF2D78"/>
    <w:rsid w:val="00DF42E4"/>
    <w:rsid w:val="00DF497F"/>
    <w:rsid w:val="00DF6F3C"/>
    <w:rsid w:val="00DF71B6"/>
    <w:rsid w:val="00E0752C"/>
    <w:rsid w:val="00E07B43"/>
    <w:rsid w:val="00E07E11"/>
    <w:rsid w:val="00E104A8"/>
    <w:rsid w:val="00E17185"/>
    <w:rsid w:val="00E23A37"/>
    <w:rsid w:val="00E23C95"/>
    <w:rsid w:val="00E25CB0"/>
    <w:rsid w:val="00E267C2"/>
    <w:rsid w:val="00E30E70"/>
    <w:rsid w:val="00E32D03"/>
    <w:rsid w:val="00E330D8"/>
    <w:rsid w:val="00E3388F"/>
    <w:rsid w:val="00E37D5B"/>
    <w:rsid w:val="00E37F3A"/>
    <w:rsid w:val="00E41D45"/>
    <w:rsid w:val="00E4219A"/>
    <w:rsid w:val="00E46F29"/>
    <w:rsid w:val="00E52C5A"/>
    <w:rsid w:val="00E6560A"/>
    <w:rsid w:val="00E668D1"/>
    <w:rsid w:val="00E70051"/>
    <w:rsid w:val="00E707AB"/>
    <w:rsid w:val="00E70DA1"/>
    <w:rsid w:val="00E70E23"/>
    <w:rsid w:val="00E72569"/>
    <w:rsid w:val="00E7310A"/>
    <w:rsid w:val="00E73599"/>
    <w:rsid w:val="00E75097"/>
    <w:rsid w:val="00E7527D"/>
    <w:rsid w:val="00E75774"/>
    <w:rsid w:val="00E757EC"/>
    <w:rsid w:val="00E7760F"/>
    <w:rsid w:val="00E80973"/>
    <w:rsid w:val="00E85E97"/>
    <w:rsid w:val="00E86304"/>
    <w:rsid w:val="00E86AA4"/>
    <w:rsid w:val="00E87CD2"/>
    <w:rsid w:val="00E903ED"/>
    <w:rsid w:val="00E90AC0"/>
    <w:rsid w:val="00E91685"/>
    <w:rsid w:val="00E91923"/>
    <w:rsid w:val="00E92848"/>
    <w:rsid w:val="00E940E6"/>
    <w:rsid w:val="00E95EB5"/>
    <w:rsid w:val="00EA18B5"/>
    <w:rsid w:val="00EB1D4E"/>
    <w:rsid w:val="00EB3EC1"/>
    <w:rsid w:val="00EB4B1D"/>
    <w:rsid w:val="00EB5633"/>
    <w:rsid w:val="00EC0633"/>
    <w:rsid w:val="00EC080E"/>
    <w:rsid w:val="00EC156F"/>
    <w:rsid w:val="00EC1A13"/>
    <w:rsid w:val="00EC208E"/>
    <w:rsid w:val="00EC3A1F"/>
    <w:rsid w:val="00ED021A"/>
    <w:rsid w:val="00ED1434"/>
    <w:rsid w:val="00ED2BBC"/>
    <w:rsid w:val="00ED4F29"/>
    <w:rsid w:val="00ED6CC4"/>
    <w:rsid w:val="00EE0849"/>
    <w:rsid w:val="00EE0F2D"/>
    <w:rsid w:val="00EE1589"/>
    <w:rsid w:val="00EE3F67"/>
    <w:rsid w:val="00EE4741"/>
    <w:rsid w:val="00EE5AE3"/>
    <w:rsid w:val="00EE5E41"/>
    <w:rsid w:val="00EF285A"/>
    <w:rsid w:val="00EF4235"/>
    <w:rsid w:val="00EF70F6"/>
    <w:rsid w:val="00EF7A09"/>
    <w:rsid w:val="00F00C38"/>
    <w:rsid w:val="00F01D12"/>
    <w:rsid w:val="00F03FFD"/>
    <w:rsid w:val="00F0644D"/>
    <w:rsid w:val="00F0676F"/>
    <w:rsid w:val="00F1061E"/>
    <w:rsid w:val="00F110CE"/>
    <w:rsid w:val="00F135DE"/>
    <w:rsid w:val="00F13775"/>
    <w:rsid w:val="00F14040"/>
    <w:rsid w:val="00F21EEA"/>
    <w:rsid w:val="00F22441"/>
    <w:rsid w:val="00F2415C"/>
    <w:rsid w:val="00F24B0F"/>
    <w:rsid w:val="00F308AB"/>
    <w:rsid w:val="00F30967"/>
    <w:rsid w:val="00F30A78"/>
    <w:rsid w:val="00F30EB0"/>
    <w:rsid w:val="00F32401"/>
    <w:rsid w:val="00F3347A"/>
    <w:rsid w:val="00F35AB1"/>
    <w:rsid w:val="00F36B3D"/>
    <w:rsid w:val="00F47330"/>
    <w:rsid w:val="00F507D3"/>
    <w:rsid w:val="00F54273"/>
    <w:rsid w:val="00F55CB6"/>
    <w:rsid w:val="00F55F24"/>
    <w:rsid w:val="00F5723A"/>
    <w:rsid w:val="00F63ED0"/>
    <w:rsid w:val="00F71ECF"/>
    <w:rsid w:val="00F7509E"/>
    <w:rsid w:val="00F763D5"/>
    <w:rsid w:val="00F77A25"/>
    <w:rsid w:val="00F77F4C"/>
    <w:rsid w:val="00F80542"/>
    <w:rsid w:val="00F80B5A"/>
    <w:rsid w:val="00F82F15"/>
    <w:rsid w:val="00F86033"/>
    <w:rsid w:val="00F92CDD"/>
    <w:rsid w:val="00F96C24"/>
    <w:rsid w:val="00FA1415"/>
    <w:rsid w:val="00FA22C9"/>
    <w:rsid w:val="00FA392C"/>
    <w:rsid w:val="00FA7050"/>
    <w:rsid w:val="00FA7223"/>
    <w:rsid w:val="00FA7377"/>
    <w:rsid w:val="00FB086E"/>
    <w:rsid w:val="00FB331C"/>
    <w:rsid w:val="00FB3D15"/>
    <w:rsid w:val="00FB4B79"/>
    <w:rsid w:val="00FB6263"/>
    <w:rsid w:val="00FB6932"/>
    <w:rsid w:val="00FC165F"/>
    <w:rsid w:val="00FC2E74"/>
    <w:rsid w:val="00FC6CCE"/>
    <w:rsid w:val="00FD0343"/>
    <w:rsid w:val="00FE1118"/>
    <w:rsid w:val="00FE1717"/>
    <w:rsid w:val="00FE2574"/>
    <w:rsid w:val="00FE3916"/>
    <w:rsid w:val="00FE3ED7"/>
    <w:rsid w:val="00FE6920"/>
    <w:rsid w:val="00FF251C"/>
    <w:rsid w:val="00FF371A"/>
    <w:rsid w:val="00FF6A97"/>
    <w:rsid w:val="00FF7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36205EE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semiHidden="0" w:uiPriority="70" w:unhideWhenUsed="0"/>
    <w:lsdException w:name="TOC Heading" w:uiPriority="71" w:qFormat="1"/>
  </w:latentStyles>
  <w:style w:type="paragraph" w:default="1" w:styleId="a">
    <w:name w:val="Normal"/>
    <w:qFormat/>
    <w:pPr>
      <w:widowControl w:val="0"/>
      <w:spacing w:line="240" w:lineRule="atLeast"/>
    </w:pPr>
    <w:rPr>
      <w:rFonts w:ascii="Arial" w:hAnsi="Arial" w:cs="Arial"/>
      <w:lang w:val="en-US" w:eastAsia="en-US"/>
    </w:rPr>
  </w:style>
  <w:style w:type="paragraph" w:styleId="1">
    <w:name w:val="heading 1"/>
    <w:basedOn w:val="a"/>
    <w:next w:val="a"/>
    <w:qFormat/>
    <w:pPr>
      <w:keepNext/>
      <w:spacing w:before="120" w:after="60"/>
      <w:outlineLvl w:val="0"/>
    </w:pPr>
    <w:rPr>
      <w:b/>
      <w:bCs/>
      <w:sz w:val="24"/>
      <w:szCs w:val="24"/>
    </w:rPr>
  </w:style>
  <w:style w:type="paragraph" w:styleId="2">
    <w:name w:val="heading 2"/>
    <w:basedOn w:val="1"/>
    <w:next w:val="a"/>
    <w:qFormat/>
    <w:pPr>
      <w:outlineLvl w:val="1"/>
    </w:pPr>
    <w:rPr>
      <w:sz w:val="22"/>
      <w:szCs w:val="22"/>
    </w:rPr>
  </w:style>
  <w:style w:type="paragraph" w:styleId="3">
    <w:name w:val="heading 3"/>
    <w:basedOn w:val="1"/>
    <w:next w:val="a"/>
    <w:qFormat/>
    <w:pPr>
      <w:outlineLvl w:val="2"/>
    </w:pPr>
    <w:rPr>
      <w:b w:val="0"/>
      <w:bCs w:val="0"/>
      <w:i/>
      <w:iCs/>
      <w:sz w:val="20"/>
      <w:szCs w:val="20"/>
    </w:rPr>
  </w:style>
  <w:style w:type="paragraph" w:styleId="4">
    <w:name w:val="heading 4"/>
    <w:basedOn w:val="1"/>
    <w:next w:val="a"/>
    <w:qFormat/>
    <w:pPr>
      <w:outlineLvl w:val="3"/>
    </w:pPr>
    <w:rPr>
      <w:b w:val="0"/>
      <w:bCs w:val="0"/>
      <w:sz w:val="20"/>
      <w:szCs w:val="20"/>
    </w:rPr>
  </w:style>
  <w:style w:type="paragraph" w:styleId="5">
    <w:name w:val="heading 5"/>
    <w:basedOn w:val="a"/>
    <w:next w:val="a"/>
    <w:qFormat/>
    <w:pPr>
      <w:spacing w:before="240" w:after="60"/>
      <w:outlineLvl w:val="4"/>
    </w:pPr>
  </w:style>
  <w:style w:type="paragraph" w:styleId="6">
    <w:name w:val="heading 6"/>
    <w:basedOn w:val="a"/>
    <w:next w:val="a"/>
    <w:qFormat/>
    <w:pPr>
      <w:spacing w:before="240" w:after="60"/>
      <w:outlineLvl w:val="5"/>
    </w:pPr>
    <w:rPr>
      <w:i/>
      <w:iCs/>
    </w:rPr>
  </w:style>
  <w:style w:type="paragraph" w:styleId="7">
    <w:name w:val="heading 7"/>
    <w:basedOn w:val="a"/>
    <w:next w:val="a"/>
    <w:qFormat/>
    <w:pPr>
      <w:spacing w:before="240" w:after="60"/>
      <w:outlineLvl w:val="6"/>
    </w:pPr>
  </w:style>
  <w:style w:type="paragraph" w:styleId="8">
    <w:name w:val="heading 8"/>
    <w:basedOn w:val="a"/>
    <w:next w:val="a"/>
    <w:qFormat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qFormat/>
    <w:rPr>
      <w:i/>
      <w:iCs/>
    </w:rPr>
  </w:style>
  <w:style w:type="character" w:styleId="a4">
    <w:name w:val="FollowedHyperlink"/>
    <w:rPr>
      <w:color w:val="800080"/>
      <w:u w:val="single"/>
    </w:rPr>
  </w:style>
  <w:style w:type="character" w:styleId="a5">
    <w:name w:val="page number"/>
    <w:rPr>
      <w:rFonts w:ascii="Times New Roman" w:hAnsi="Times New Roman"/>
    </w:rPr>
  </w:style>
  <w:style w:type="character" w:styleId="a6">
    <w:name w:val="Strong"/>
    <w:qFormat/>
    <w:rPr>
      <w:b/>
      <w:bCs/>
    </w:rPr>
  </w:style>
  <w:style w:type="character" w:styleId="a7">
    <w:name w:val="footnote reference"/>
    <w:rPr>
      <w:sz w:val="20"/>
      <w:szCs w:val="20"/>
      <w:vertAlign w:val="superscript"/>
    </w:rPr>
  </w:style>
  <w:style w:type="character" w:styleId="a8">
    <w:name w:val="Hyperlink"/>
    <w:uiPriority w:val="99"/>
    <w:rPr>
      <w:color w:val="0000FF"/>
      <w:u w:val="single"/>
    </w:rPr>
  </w:style>
  <w:style w:type="paragraph" w:styleId="80">
    <w:name w:val="toc 8"/>
    <w:basedOn w:val="a"/>
    <w:next w:val="a"/>
    <w:pPr>
      <w:ind w:left="1400"/>
    </w:pPr>
  </w:style>
  <w:style w:type="paragraph" w:styleId="30">
    <w:name w:val="toc 3"/>
    <w:basedOn w:val="a"/>
    <w:next w:val="a"/>
    <w:pPr>
      <w:tabs>
        <w:tab w:val="left" w:pos="1440"/>
        <w:tab w:val="right" w:pos="9360"/>
      </w:tabs>
      <w:ind w:left="864"/>
    </w:pPr>
  </w:style>
  <w:style w:type="paragraph" w:styleId="50">
    <w:name w:val="toc 5"/>
    <w:basedOn w:val="a"/>
    <w:next w:val="a"/>
    <w:pPr>
      <w:ind w:left="800"/>
    </w:pPr>
  </w:style>
  <w:style w:type="paragraph" w:styleId="a9">
    <w:name w:val="Body Text"/>
    <w:basedOn w:val="a"/>
    <w:pPr>
      <w:keepLines/>
      <w:spacing w:after="120"/>
      <w:ind w:left="720"/>
    </w:pPr>
  </w:style>
  <w:style w:type="paragraph" w:styleId="aa">
    <w:name w:val="Document Map"/>
    <w:basedOn w:val="a"/>
    <w:pPr>
      <w:shd w:val="clear" w:color="auto" w:fill="000080"/>
    </w:pPr>
    <w:rPr>
      <w:rFonts w:ascii="Tahoma" w:hAnsi="Tahoma" w:cs="Tahoma"/>
    </w:rPr>
  </w:style>
  <w:style w:type="paragraph" w:styleId="ab">
    <w:name w:val="Normal Indent"/>
    <w:basedOn w:val="a"/>
    <w:pPr>
      <w:ind w:left="900" w:hanging="900"/>
    </w:pPr>
  </w:style>
  <w:style w:type="paragraph" w:styleId="70">
    <w:name w:val="toc 7"/>
    <w:basedOn w:val="a"/>
    <w:next w:val="a"/>
    <w:pPr>
      <w:ind w:left="1200"/>
    </w:pPr>
  </w:style>
  <w:style w:type="paragraph" w:styleId="ac">
    <w:name w:val="Title"/>
    <w:basedOn w:val="a"/>
    <w:next w:val="a"/>
    <w:qFormat/>
    <w:pPr>
      <w:spacing w:line="240" w:lineRule="auto"/>
      <w:jc w:val="center"/>
    </w:pPr>
    <w:rPr>
      <w:b/>
      <w:bCs/>
      <w:sz w:val="36"/>
      <w:szCs w:val="36"/>
    </w:rPr>
  </w:style>
  <w:style w:type="paragraph" w:styleId="ad">
    <w:name w:val="Normal (Web)"/>
    <w:basedOn w:val="a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20">
    <w:name w:val="Body Text 2"/>
    <w:basedOn w:val="a"/>
    <w:pPr>
      <w:ind w:left="720"/>
    </w:pPr>
    <w:rPr>
      <w:i/>
      <w:iCs/>
      <w:color w:val="0000FF"/>
      <w:u w:val="single"/>
    </w:rPr>
  </w:style>
  <w:style w:type="paragraph" w:styleId="90">
    <w:name w:val="toc 9"/>
    <w:basedOn w:val="a"/>
    <w:next w:val="a"/>
    <w:pPr>
      <w:ind w:left="1600"/>
    </w:pPr>
  </w:style>
  <w:style w:type="paragraph" w:styleId="21">
    <w:name w:val="toc 2"/>
    <w:basedOn w:val="a"/>
    <w:next w:val="a"/>
    <w:pPr>
      <w:tabs>
        <w:tab w:val="right" w:pos="9360"/>
      </w:tabs>
      <w:ind w:left="432" w:right="720"/>
    </w:pPr>
  </w:style>
  <w:style w:type="paragraph" w:styleId="60">
    <w:name w:val="toc 6"/>
    <w:basedOn w:val="a"/>
    <w:next w:val="a"/>
    <w:pPr>
      <w:ind w:left="1000"/>
    </w:pPr>
  </w:style>
  <w:style w:type="paragraph" w:styleId="ae">
    <w:name w:val="footnote text"/>
    <w:basedOn w:val="a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 w:cs="Helvetica"/>
      <w:sz w:val="16"/>
      <w:szCs w:val="16"/>
    </w:rPr>
  </w:style>
  <w:style w:type="paragraph" w:styleId="af">
    <w:name w:val="Subtitle"/>
    <w:basedOn w:val="a"/>
    <w:qFormat/>
    <w:pPr>
      <w:spacing w:after="60"/>
      <w:jc w:val="center"/>
    </w:pPr>
    <w:rPr>
      <w:i/>
      <w:iCs/>
      <w:sz w:val="36"/>
      <w:szCs w:val="36"/>
      <w:lang w:val="en-AU"/>
    </w:rPr>
  </w:style>
  <w:style w:type="paragraph" w:styleId="40">
    <w:name w:val="toc 4"/>
    <w:basedOn w:val="a"/>
    <w:next w:val="a"/>
    <w:pPr>
      <w:ind w:left="600"/>
    </w:pPr>
  </w:style>
  <w:style w:type="paragraph" w:styleId="10">
    <w:name w:val="toc 1"/>
    <w:basedOn w:val="a"/>
    <w:next w:val="a"/>
    <w:uiPriority w:val="39"/>
    <w:pPr>
      <w:tabs>
        <w:tab w:val="right" w:pos="9360"/>
      </w:tabs>
      <w:spacing w:before="240" w:after="60"/>
      <w:ind w:right="720"/>
    </w:pPr>
  </w:style>
  <w:style w:type="paragraph" w:styleId="af0">
    <w:name w:val="header"/>
    <w:basedOn w:val="a"/>
    <w:pPr>
      <w:tabs>
        <w:tab w:val="center" w:pos="4320"/>
        <w:tab w:val="right" w:pos="8640"/>
      </w:tabs>
    </w:pPr>
  </w:style>
  <w:style w:type="paragraph" w:styleId="af1">
    <w:name w:val="footer"/>
    <w:basedOn w:val="a"/>
    <w:pPr>
      <w:tabs>
        <w:tab w:val="center" w:pos="4320"/>
        <w:tab w:val="right" w:pos="8640"/>
      </w:tabs>
    </w:pPr>
  </w:style>
  <w:style w:type="paragraph" w:styleId="af2">
    <w:name w:val="Balloon Text"/>
    <w:basedOn w:val="a"/>
    <w:rPr>
      <w:rFonts w:ascii="Tahoma" w:hAnsi="Tahoma" w:cs="Tahoma"/>
      <w:sz w:val="16"/>
      <w:szCs w:val="16"/>
    </w:rPr>
  </w:style>
  <w:style w:type="paragraph" w:styleId="22">
    <w:name w:val="Body Text Indent 2"/>
    <w:basedOn w:val="a"/>
    <w:pPr>
      <w:ind w:left="720"/>
    </w:pPr>
    <w:rPr>
      <w:color w:val="0000FF"/>
    </w:rPr>
  </w:style>
  <w:style w:type="paragraph" w:customStyle="1" w:styleId="Bullet">
    <w:name w:val="Bullet"/>
    <w:basedOn w:val="a"/>
    <w:pPr>
      <w:widowControl/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 w:cs="Book Antiqua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bCs/>
      <w:kern w:val="28"/>
      <w:sz w:val="32"/>
      <w:szCs w:val="32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customStyle="1" w:styleId="p0">
    <w:name w:val="p0"/>
    <w:basedOn w:val="a"/>
    <w:pPr>
      <w:widowControl/>
    </w:pPr>
    <w:rPr>
      <w:lang w:eastAsia="zh-CN"/>
    </w:rPr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customStyle="1" w:styleId="NormalLatinArial">
    <w:name w:val="Normal + (Latin) Arial"/>
    <w:basedOn w:val="a"/>
    <w:pPr>
      <w:widowControl/>
      <w:spacing w:before="120" w:line="260" w:lineRule="exact"/>
      <w:ind w:left="720"/>
    </w:pPr>
    <w:rPr>
      <w:color w:val="666666"/>
      <w:sz w:val="18"/>
      <w:szCs w:val="18"/>
    </w:rPr>
  </w:style>
  <w:style w:type="paragraph" w:customStyle="1" w:styleId="maintitle0">
    <w:name w:val="maintitle"/>
    <w:basedOn w:val="a"/>
    <w:pPr>
      <w:widowControl/>
      <w:spacing w:before="480" w:after="60" w:line="240" w:lineRule="auto"/>
      <w:jc w:val="center"/>
    </w:pPr>
    <w:rPr>
      <w:b/>
      <w:bCs/>
      <w:sz w:val="32"/>
      <w:szCs w:val="32"/>
    </w:rPr>
  </w:style>
  <w:style w:type="paragraph" w:customStyle="1" w:styleId="ColorfulList-Accent11">
    <w:name w:val="Colorful List - Accent 11"/>
    <w:basedOn w:val="a"/>
    <w:qFormat/>
    <w:pPr>
      <w:ind w:left="720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InfoBlue">
    <w:name w:val="InfoBlue"/>
    <w:basedOn w:val="a"/>
    <w:next w:val="a9"/>
    <w:pPr>
      <w:spacing w:after="120"/>
      <w:ind w:left="720"/>
    </w:pPr>
    <w:rPr>
      <w:color w:val="0000FF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  <w:rPr>
      <w:rFonts w:ascii="Book Antiqua" w:hAnsi="Book Antiqua" w:cs="Book Antiqua"/>
    </w:r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styleId="af3">
    <w:name w:val="List Paragraph"/>
    <w:basedOn w:val="a"/>
    <w:uiPriority w:val="72"/>
    <w:qFormat/>
    <w:rsid w:val="0088486B"/>
    <w:pPr>
      <w:ind w:firstLineChars="200" w:firstLine="420"/>
    </w:pPr>
  </w:style>
  <w:style w:type="table" w:styleId="af4">
    <w:name w:val="Table Grid"/>
    <w:basedOn w:val="a1"/>
    <w:uiPriority w:val="59"/>
    <w:rsid w:val="009031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semiHidden="0" w:uiPriority="70" w:unhideWhenUsed="0"/>
    <w:lsdException w:name="TOC Heading" w:uiPriority="71" w:qFormat="1"/>
  </w:latentStyles>
  <w:style w:type="paragraph" w:default="1" w:styleId="a">
    <w:name w:val="Normal"/>
    <w:qFormat/>
    <w:pPr>
      <w:widowControl w:val="0"/>
      <w:spacing w:line="240" w:lineRule="atLeast"/>
    </w:pPr>
    <w:rPr>
      <w:rFonts w:ascii="Arial" w:hAnsi="Arial" w:cs="Arial"/>
      <w:lang w:val="en-US" w:eastAsia="en-US"/>
    </w:rPr>
  </w:style>
  <w:style w:type="paragraph" w:styleId="1">
    <w:name w:val="heading 1"/>
    <w:basedOn w:val="a"/>
    <w:next w:val="a"/>
    <w:qFormat/>
    <w:pPr>
      <w:keepNext/>
      <w:spacing w:before="120" w:after="60"/>
      <w:outlineLvl w:val="0"/>
    </w:pPr>
    <w:rPr>
      <w:b/>
      <w:bCs/>
      <w:sz w:val="24"/>
      <w:szCs w:val="24"/>
    </w:rPr>
  </w:style>
  <w:style w:type="paragraph" w:styleId="2">
    <w:name w:val="heading 2"/>
    <w:basedOn w:val="1"/>
    <w:next w:val="a"/>
    <w:qFormat/>
    <w:pPr>
      <w:outlineLvl w:val="1"/>
    </w:pPr>
    <w:rPr>
      <w:sz w:val="22"/>
      <w:szCs w:val="22"/>
    </w:rPr>
  </w:style>
  <w:style w:type="paragraph" w:styleId="3">
    <w:name w:val="heading 3"/>
    <w:basedOn w:val="1"/>
    <w:next w:val="a"/>
    <w:qFormat/>
    <w:pPr>
      <w:outlineLvl w:val="2"/>
    </w:pPr>
    <w:rPr>
      <w:b w:val="0"/>
      <w:bCs w:val="0"/>
      <w:i/>
      <w:iCs/>
      <w:sz w:val="20"/>
      <w:szCs w:val="20"/>
    </w:rPr>
  </w:style>
  <w:style w:type="paragraph" w:styleId="4">
    <w:name w:val="heading 4"/>
    <w:basedOn w:val="1"/>
    <w:next w:val="a"/>
    <w:qFormat/>
    <w:pPr>
      <w:outlineLvl w:val="3"/>
    </w:pPr>
    <w:rPr>
      <w:b w:val="0"/>
      <w:bCs w:val="0"/>
      <w:sz w:val="20"/>
      <w:szCs w:val="20"/>
    </w:rPr>
  </w:style>
  <w:style w:type="paragraph" w:styleId="5">
    <w:name w:val="heading 5"/>
    <w:basedOn w:val="a"/>
    <w:next w:val="a"/>
    <w:qFormat/>
    <w:pPr>
      <w:spacing w:before="240" w:after="60"/>
      <w:outlineLvl w:val="4"/>
    </w:pPr>
  </w:style>
  <w:style w:type="paragraph" w:styleId="6">
    <w:name w:val="heading 6"/>
    <w:basedOn w:val="a"/>
    <w:next w:val="a"/>
    <w:qFormat/>
    <w:pPr>
      <w:spacing w:before="240" w:after="60"/>
      <w:outlineLvl w:val="5"/>
    </w:pPr>
    <w:rPr>
      <w:i/>
      <w:iCs/>
    </w:rPr>
  </w:style>
  <w:style w:type="paragraph" w:styleId="7">
    <w:name w:val="heading 7"/>
    <w:basedOn w:val="a"/>
    <w:next w:val="a"/>
    <w:qFormat/>
    <w:pPr>
      <w:spacing w:before="240" w:after="60"/>
      <w:outlineLvl w:val="6"/>
    </w:pPr>
  </w:style>
  <w:style w:type="paragraph" w:styleId="8">
    <w:name w:val="heading 8"/>
    <w:basedOn w:val="a"/>
    <w:next w:val="a"/>
    <w:qFormat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qFormat/>
    <w:rPr>
      <w:i/>
      <w:iCs/>
    </w:rPr>
  </w:style>
  <w:style w:type="character" w:styleId="a4">
    <w:name w:val="FollowedHyperlink"/>
    <w:rPr>
      <w:color w:val="800080"/>
      <w:u w:val="single"/>
    </w:rPr>
  </w:style>
  <w:style w:type="character" w:styleId="a5">
    <w:name w:val="page number"/>
    <w:rPr>
      <w:rFonts w:ascii="Times New Roman" w:hAnsi="Times New Roman"/>
    </w:rPr>
  </w:style>
  <w:style w:type="character" w:styleId="a6">
    <w:name w:val="Strong"/>
    <w:qFormat/>
    <w:rPr>
      <w:b/>
      <w:bCs/>
    </w:rPr>
  </w:style>
  <w:style w:type="character" w:styleId="a7">
    <w:name w:val="footnote reference"/>
    <w:rPr>
      <w:sz w:val="20"/>
      <w:szCs w:val="20"/>
      <w:vertAlign w:val="superscript"/>
    </w:rPr>
  </w:style>
  <w:style w:type="character" w:styleId="a8">
    <w:name w:val="Hyperlink"/>
    <w:uiPriority w:val="99"/>
    <w:rPr>
      <w:color w:val="0000FF"/>
      <w:u w:val="single"/>
    </w:rPr>
  </w:style>
  <w:style w:type="paragraph" w:styleId="80">
    <w:name w:val="toc 8"/>
    <w:basedOn w:val="a"/>
    <w:next w:val="a"/>
    <w:pPr>
      <w:ind w:left="1400"/>
    </w:pPr>
  </w:style>
  <w:style w:type="paragraph" w:styleId="30">
    <w:name w:val="toc 3"/>
    <w:basedOn w:val="a"/>
    <w:next w:val="a"/>
    <w:pPr>
      <w:tabs>
        <w:tab w:val="left" w:pos="1440"/>
        <w:tab w:val="right" w:pos="9360"/>
      </w:tabs>
      <w:ind w:left="864"/>
    </w:pPr>
  </w:style>
  <w:style w:type="paragraph" w:styleId="50">
    <w:name w:val="toc 5"/>
    <w:basedOn w:val="a"/>
    <w:next w:val="a"/>
    <w:pPr>
      <w:ind w:left="800"/>
    </w:pPr>
  </w:style>
  <w:style w:type="paragraph" w:styleId="a9">
    <w:name w:val="Body Text"/>
    <w:basedOn w:val="a"/>
    <w:pPr>
      <w:keepLines/>
      <w:spacing w:after="120"/>
      <w:ind w:left="720"/>
    </w:pPr>
  </w:style>
  <w:style w:type="paragraph" w:styleId="aa">
    <w:name w:val="Document Map"/>
    <w:basedOn w:val="a"/>
    <w:pPr>
      <w:shd w:val="clear" w:color="auto" w:fill="000080"/>
    </w:pPr>
    <w:rPr>
      <w:rFonts w:ascii="Tahoma" w:hAnsi="Tahoma" w:cs="Tahoma"/>
    </w:rPr>
  </w:style>
  <w:style w:type="paragraph" w:styleId="ab">
    <w:name w:val="Normal Indent"/>
    <w:basedOn w:val="a"/>
    <w:pPr>
      <w:ind w:left="900" w:hanging="900"/>
    </w:pPr>
  </w:style>
  <w:style w:type="paragraph" w:styleId="70">
    <w:name w:val="toc 7"/>
    <w:basedOn w:val="a"/>
    <w:next w:val="a"/>
    <w:pPr>
      <w:ind w:left="1200"/>
    </w:pPr>
  </w:style>
  <w:style w:type="paragraph" w:styleId="ac">
    <w:name w:val="Title"/>
    <w:basedOn w:val="a"/>
    <w:next w:val="a"/>
    <w:qFormat/>
    <w:pPr>
      <w:spacing w:line="240" w:lineRule="auto"/>
      <w:jc w:val="center"/>
    </w:pPr>
    <w:rPr>
      <w:b/>
      <w:bCs/>
      <w:sz w:val="36"/>
      <w:szCs w:val="36"/>
    </w:rPr>
  </w:style>
  <w:style w:type="paragraph" w:styleId="ad">
    <w:name w:val="Normal (Web)"/>
    <w:basedOn w:val="a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20">
    <w:name w:val="Body Text 2"/>
    <w:basedOn w:val="a"/>
    <w:pPr>
      <w:ind w:left="720"/>
    </w:pPr>
    <w:rPr>
      <w:i/>
      <w:iCs/>
      <w:color w:val="0000FF"/>
      <w:u w:val="single"/>
    </w:rPr>
  </w:style>
  <w:style w:type="paragraph" w:styleId="90">
    <w:name w:val="toc 9"/>
    <w:basedOn w:val="a"/>
    <w:next w:val="a"/>
    <w:pPr>
      <w:ind w:left="1600"/>
    </w:pPr>
  </w:style>
  <w:style w:type="paragraph" w:styleId="21">
    <w:name w:val="toc 2"/>
    <w:basedOn w:val="a"/>
    <w:next w:val="a"/>
    <w:pPr>
      <w:tabs>
        <w:tab w:val="right" w:pos="9360"/>
      </w:tabs>
      <w:ind w:left="432" w:right="720"/>
    </w:pPr>
  </w:style>
  <w:style w:type="paragraph" w:styleId="60">
    <w:name w:val="toc 6"/>
    <w:basedOn w:val="a"/>
    <w:next w:val="a"/>
    <w:pPr>
      <w:ind w:left="1000"/>
    </w:pPr>
  </w:style>
  <w:style w:type="paragraph" w:styleId="ae">
    <w:name w:val="footnote text"/>
    <w:basedOn w:val="a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 w:cs="Helvetica"/>
      <w:sz w:val="16"/>
      <w:szCs w:val="16"/>
    </w:rPr>
  </w:style>
  <w:style w:type="paragraph" w:styleId="af">
    <w:name w:val="Subtitle"/>
    <w:basedOn w:val="a"/>
    <w:qFormat/>
    <w:pPr>
      <w:spacing w:after="60"/>
      <w:jc w:val="center"/>
    </w:pPr>
    <w:rPr>
      <w:i/>
      <w:iCs/>
      <w:sz w:val="36"/>
      <w:szCs w:val="36"/>
      <w:lang w:val="en-AU"/>
    </w:rPr>
  </w:style>
  <w:style w:type="paragraph" w:styleId="40">
    <w:name w:val="toc 4"/>
    <w:basedOn w:val="a"/>
    <w:next w:val="a"/>
    <w:pPr>
      <w:ind w:left="600"/>
    </w:pPr>
  </w:style>
  <w:style w:type="paragraph" w:styleId="10">
    <w:name w:val="toc 1"/>
    <w:basedOn w:val="a"/>
    <w:next w:val="a"/>
    <w:uiPriority w:val="39"/>
    <w:pPr>
      <w:tabs>
        <w:tab w:val="right" w:pos="9360"/>
      </w:tabs>
      <w:spacing w:before="240" w:after="60"/>
      <w:ind w:right="720"/>
    </w:pPr>
  </w:style>
  <w:style w:type="paragraph" w:styleId="af0">
    <w:name w:val="header"/>
    <w:basedOn w:val="a"/>
    <w:pPr>
      <w:tabs>
        <w:tab w:val="center" w:pos="4320"/>
        <w:tab w:val="right" w:pos="8640"/>
      </w:tabs>
    </w:pPr>
  </w:style>
  <w:style w:type="paragraph" w:styleId="af1">
    <w:name w:val="footer"/>
    <w:basedOn w:val="a"/>
    <w:pPr>
      <w:tabs>
        <w:tab w:val="center" w:pos="4320"/>
        <w:tab w:val="right" w:pos="8640"/>
      </w:tabs>
    </w:pPr>
  </w:style>
  <w:style w:type="paragraph" w:styleId="af2">
    <w:name w:val="Balloon Text"/>
    <w:basedOn w:val="a"/>
    <w:rPr>
      <w:rFonts w:ascii="Tahoma" w:hAnsi="Tahoma" w:cs="Tahoma"/>
      <w:sz w:val="16"/>
      <w:szCs w:val="16"/>
    </w:rPr>
  </w:style>
  <w:style w:type="paragraph" w:styleId="22">
    <w:name w:val="Body Text Indent 2"/>
    <w:basedOn w:val="a"/>
    <w:pPr>
      <w:ind w:left="720"/>
    </w:pPr>
    <w:rPr>
      <w:color w:val="0000FF"/>
    </w:rPr>
  </w:style>
  <w:style w:type="paragraph" w:customStyle="1" w:styleId="Bullet">
    <w:name w:val="Bullet"/>
    <w:basedOn w:val="a"/>
    <w:pPr>
      <w:widowControl/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 w:cs="Book Antiqua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bCs/>
      <w:kern w:val="28"/>
      <w:sz w:val="32"/>
      <w:szCs w:val="32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customStyle="1" w:styleId="p0">
    <w:name w:val="p0"/>
    <w:basedOn w:val="a"/>
    <w:pPr>
      <w:widowControl/>
    </w:pPr>
    <w:rPr>
      <w:lang w:eastAsia="zh-CN"/>
    </w:rPr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customStyle="1" w:styleId="NormalLatinArial">
    <w:name w:val="Normal + (Latin) Arial"/>
    <w:basedOn w:val="a"/>
    <w:pPr>
      <w:widowControl/>
      <w:spacing w:before="120" w:line="260" w:lineRule="exact"/>
      <w:ind w:left="720"/>
    </w:pPr>
    <w:rPr>
      <w:color w:val="666666"/>
      <w:sz w:val="18"/>
      <w:szCs w:val="18"/>
    </w:rPr>
  </w:style>
  <w:style w:type="paragraph" w:customStyle="1" w:styleId="maintitle0">
    <w:name w:val="maintitle"/>
    <w:basedOn w:val="a"/>
    <w:pPr>
      <w:widowControl/>
      <w:spacing w:before="480" w:after="60" w:line="240" w:lineRule="auto"/>
      <w:jc w:val="center"/>
    </w:pPr>
    <w:rPr>
      <w:b/>
      <w:bCs/>
      <w:sz w:val="32"/>
      <w:szCs w:val="32"/>
    </w:rPr>
  </w:style>
  <w:style w:type="paragraph" w:customStyle="1" w:styleId="ColorfulList-Accent11">
    <w:name w:val="Colorful List - Accent 11"/>
    <w:basedOn w:val="a"/>
    <w:qFormat/>
    <w:pPr>
      <w:ind w:left="720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InfoBlue">
    <w:name w:val="InfoBlue"/>
    <w:basedOn w:val="a"/>
    <w:next w:val="a9"/>
    <w:pPr>
      <w:spacing w:after="120"/>
      <w:ind w:left="720"/>
    </w:pPr>
    <w:rPr>
      <w:color w:val="0000FF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  <w:rPr>
      <w:rFonts w:ascii="Book Antiqua" w:hAnsi="Book Antiqua" w:cs="Book Antiqua"/>
    </w:r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styleId="af3">
    <w:name w:val="List Paragraph"/>
    <w:basedOn w:val="a"/>
    <w:uiPriority w:val="72"/>
    <w:qFormat/>
    <w:rsid w:val="0088486B"/>
    <w:pPr>
      <w:ind w:firstLineChars="200" w:firstLine="420"/>
    </w:pPr>
  </w:style>
  <w:style w:type="table" w:styleId="af4">
    <w:name w:val="Table Grid"/>
    <w:basedOn w:val="a1"/>
    <w:uiPriority w:val="59"/>
    <w:rsid w:val="009031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6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cockpit.cloud.topcoder.com/direct/launch/home" TargetMode="External"/><Relationship Id="rId18" Type="http://schemas.openxmlformats.org/officeDocument/2006/relationships/hyperlink" Target="https://cockpit.cloud.topcoder.com/direct/launch/home" TargetMode="External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hyperlink" Target="http://tcs.cloud.topcoder.com/review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ockpit.cloud.topcoder.com/direct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hyperlink" Target="https://www.dbvis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9CF8EA-F1D9-43C3-B072-249207E98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1</Pages>
  <Words>737</Words>
  <Characters>4202</Characters>
  <Application>Microsoft Office Word</Application>
  <DocSecurity>0</DocSecurity>
  <PresentationFormat/>
  <Lines>35</Lines>
  <Paragraphs>9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Requirements Specification</vt:lpstr>
    </vt:vector>
  </TitlesOfParts>
  <Company/>
  <LinksUpToDate>false</LinksUpToDate>
  <CharactersWithSpaces>4930</CharactersWithSpaces>
  <SharedDoc>false</SharedDoc>
  <HLinks>
    <vt:vector size="18" baseType="variant">
      <vt:variant>
        <vt:i4>1703987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_Toc407558506</vt:lpwstr>
      </vt:variant>
      <vt:variant>
        <vt:i4>1703987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_Toc407558505</vt:lpwstr>
      </vt:variant>
      <vt:variant>
        <vt:i4>1703987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_Toc407558504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Requirements Specification</dc:title>
  <dc:subject>&lt;Project Name&gt;</dc:subject>
  <dc:creator>TopCoder</dc:creator>
  <cp:keywords>Software Requirements</cp:keywords>
  <cp:lastModifiedBy>NA</cp:lastModifiedBy>
  <cp:revision>170</cp:revision>
  <cp:lastPrinted>2013-05-03T21:40:00Z</cp:lastPrinted>
  <dcterms:created xsi:type="dcterms:W3CDTF">2016-06-08T03:01:00Z</dcterms:created>
  <dcterms:modified xsi:type="dcterms:W3CDTF">2016-08-16T07:30:00Z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2052-9.1.0.4180</vt:lpwstr>
  </property>
</Properties>
</file>